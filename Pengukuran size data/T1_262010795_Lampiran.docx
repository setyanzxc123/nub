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Default Extension="jpg" ContentType="image/jp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2" w:lineRule="exact" w:line="100"/>
      </w:pPr>
      <w:r>
        <w:pict>
          <v:group style="position:absolute;margin-left:74.415pt;margin-top:214.886pt;width:450.06pt;height:412.149pt;mso-position-horizontal-relative:page;mso-position-vertical-relative:page;z-index:-2695" coordorigin="1488,4298" coordsize="9001,8243">
            <v:shape style="position:absolute;left:2260;top:5171;width:8222;height:0" coordorigin="2260,5171" coordsize="8222,0" path="m2260,5171l10482,5171e" filled="f" stroked="t" strokeweight="0.75pt" strokecolor="#000000">
              <v:path arrowok="t"/>
            </v:shape>
            <v:shape type="#_x0000_t75" style="position:absolute;left:1488;top:4298;width:8930;height:8243">
              <v:imagedata o:title="" r:id="rId4"/>
            </v:shape>
            <w10:wrap type="none"/>
          </v:group>
        </w:pict>
      </w:r>
      <w:r>
        <w:pict>
          <v:shape type="#_x0000_t202" style="position:absolute;margin-left:74.415pt;margin-top:210.196pt;width:446.49pt;height:416.838pt;mso-position-horizontal-relative:page;mso-position-vertical-relative:page;z-index:-2696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</w:t>
                  </w:r>
                  <w:r>
                    <w:rPr>
                      <w:rFonts w:cs="Arial Narrow" w:hAnsi="Arial Narrow" w:eastAsia="Arial Narrow" w:ascii="Arial Narrow"/>
                      <w:spacing w:val="3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</w:t>
                  </w:r>
                  <w:r>
                    <w:rPr>
                      <w:rFonts w:cs="Arial Narrow" w:hAnsi="Arial Narrow" w:eastAsia="Arial Narrow" w:ascii="Arial Narrow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x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1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KO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KO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.4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INDIK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TOR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2"/>
                    <w:ind w:left="1500" w:right="4884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TUJUAN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BELAJAR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60" w:right="173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 w:lineRule="auto" w:line="359"/>
                    <w:ind w:left="1860" w:right="178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 w:lineRule="auto" w:line="360"/>
                    <w:ind w:left="1860" w:right="173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3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 w:lineRule="auto" w:line="359"/>
        <w:ind w:left="4115" w:right="1828" w:hanging="1678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REN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IKL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            </w:t>
      </w:r>
      <w:r>
        <w:rPr>
          <w:rFonts w:cs="Arial Narrow" w:hAnsi="Arial Narrow" w:eastAsia="Arial Narrow" w:ascii="Arial Narrow"/>
          <w:spacing w:val="2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</w:t>
      </w:r>
      <w:r>
        <w:rPr>
          <w:rFonts w:cs="Arial Narrow" w:hAnsi="Arial Narrow" w:eastAsia="Arial Narrow" w:ascii="Arial Narrow"/>
          <w:spacing w:val="4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tika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</w:t>
      </w:r>
      <w:r>
        <w:rPr>
          <w:rFonts w:cs="Arial Narrow" w:hAnsi="Arial Narrow" w:eastAsia="Arial Narrow" w:ascii="Arial Narrow"/>
          <w:spacing w:val="4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6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TOD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/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/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auto" w:line="359"/>
        <w:ind w:left="2778" w:right="1875" w:hanging="1469"/>
      </w:pP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</w:t>
      </w:r>
      <w:r>
        <w:rPr>
          <w:rFonts w:cs="Arial Narrow" w:hAnsi="Arial Narrow" w:eastAsia="Arial Narrow" w:ascii="Arial Narrow"/>
          <w:spacing w:val="1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Diskusi,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ram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(eks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iv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2"/>
        <w:ind w:left="130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</w:t>
      </w:r>
      <w:r>
        <w:rPr>
          <w:rFonts w:cs="Arial Narrow" w:hAnsi="Arial Narrow" w:eastAsia="Arial Narrow" w:ascii="Arial Narrow"/>
          <w:spacing w:val="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  <w:sectPr>
          <w:pgSz w:w="11920" w:h="16840"/>
          <w:pgMar w:top="1560" w:bottom="280" w:left="1680" w:right="1680"/>
        </w:sectPr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DIA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ASA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pict>
          <v:group style="position:absolute;margin-left:74.415pt;margin-top:214.886pt;width:446.49pt;height:412.149pt;mso-position-horizontal-relative:page;mso-position-vertical-relative:page;z-index:-2693" coordorigin="1488,4298" coordsize="8930,8243">
            <v:shape style="position:absolute;left:3280;top:11272;width:582;height:582" coordorigin="3280,11272" coordsize="582,582" path="m3280,11854l3862,11854,3862,11272,3280,11272,3280,11854xe" filled="f" stroked="t" strokeweight="0.75pt" strokecolor="#000000">
              <v:path arrowok="t"/>
            </v:shape>
            <v:shape style="position:absolute;left:3860;top:11272;width:582;height:582" coordorigin="3860,11272" coordsize="582,582" path="m3860,11854l4442,11854,4442,11272,3860,11272,3860,11854xe" filled="f" stroked="t" strokeweight="0.75pt" strokecolor="#000000">
              <v:path arrowok="t"/>
            </v:shape>
            <v:shape style="position:absolute;left:3860;top:11826;width:582;height:582" coordorigin="3860,11826" coordsize="582,582" path="m3860,12408l4442,12408,4442,11826,3860,11826,3860,12408xe" filled="t" fillcolor="#FFFFFF" stroked="f">
              <v:path arrowok="t"/>
              <v:fill/>
            </v:shape>
            <v:shape style="position:absolute;left:3860;top:11826;width:582;height:582" coordorigin="3860,11826" coordsize="582,582" path="m3860,12408l4442,12408,4442,11826,3860,11826,3860,12408xe" filled="f" stroked="t" strokeweight="0.75pt" strokecolor="#000000">
              <v:path arrowok="t"/>
            </v:shape>
            <v:shape style="position:absolute;left:3280;top:11826;width:582;height:582" coordorigin="3280,11826" coordsize="582,582" path="m3280,12408l3862,12408,3862,11826,3280,11826,3280,12408xe" filled="t" fillcolor="#FFFFFF" stroked="f">
              <v:path arrowok="t"/>
              <v:fill/>
            </v:shape>
            <v:shape style="position:absolute;left:3280;top:11826;width:582;height:582" coordorigin="3280,11826" coordsize="582,582" path="m3280,12408l3862,12408,3862,11826,3280,11826,3280,12408xe" filled="f" stroked="t" strokeweight="0.75pt" strokecolor="#000000">
              <v:path arrowok="t"/>
            </v:shape>
            <v:shape type="#_x0000_t75" style="position:absolute;left:1488;top:4298;width:8930;height:8243">
              <v:imagedata o:title="" r:id="rId5"/>
            </v:shape>
            <w10:wrap type="none"/>
          </v:group>
        </w:pict>
      </w:r>
      <w:r>
        <w:pict>
          <v:shape type="#_x0000_t202" style="position:absolute;margin-left:74.415pt;margin-top:210.196pt;width:456.997pt;height:416.838pt;mso-position-horizontal-relative:page;mso-position-vertical-relative:page;z-index:-2694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GKAH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BELAJAR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9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8"/>
                    <w:ind w:left="7977" w:right="-41" w:hanging="4220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5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1102" w:right="5303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Kegi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2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(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2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nit)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1"/>
                    <w:ind w:left="1860" w:right="1344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ini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ik,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60" w:right="1344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Kegi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plo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2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lorasi,</w:t>
                  </w:r>
                  <w:r>
                    <w:rPr>
                      <w:rFonts w:cs="Arial Narrow" w:hAnsi="Arial Narrow" w:eastAsia="Arial Narrow" w:ascii="Arial Narrow"/>
                      <w:spacing w:val="-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b.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bor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2100" w:right="1343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luru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</w:r>
                </w:p>
                <w:p>
                  <w:pPr>
                    <w:rPr>
                      <w:sz w:val="12"/>
                      <w:szCs w:val="12"/>
                    </w:rPr>
                    <w:jc w:val="left"/>
                    <w:spacing w:before="5" w:lineRule="exact" w:line="120"/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rPr>
                      <w:rFonts w:cs="Calibri" w:hAnsi="Calibri" w:eastAsia="Calibri" w:ascii="Calibri"/>
                      <w:sz w:val="40"/>
                      <w:szCs w:val="40"/>
                    </w:rPr>
                    <w:jc w:val="center"/>
                    <w:ind w:left="1906" w:right="6297"/>
                  </w:pP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¼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  </w:t>
                  </w:r>
                  <w:r>
                    <w:rPr>
                      <w:rFonts w:cs="Calibri" w:hAnsi="Calibri" w:eastAsia="Calibri" w:ascii="Calibri"/>
                      <w:spacing w:val="55"/>
                      <w:w w:val="100"/>
                      <w:sz w:val="40"/>
                      <w:szCs w:val="40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¼</w:t>
                  </w:r>
                </w:p>
                <w:p>
                  <w:pPr>
                    <w:rPr>
                      <w:rFonts w:cs="Calibri" w:hAnsi="Calibri" w:eastAsia="Calibri" w:ascii="Calibri"/>
                      <w:sz w:val="40"/>
                      <w:szCs w:val="40"/>
                    </w:rPr>
                    <w:jc w:val="center"/>
                    <w:spacing w:before="66"/>
                    <w:ind w:left="1906" w:right="6297"/>
                  </w:pP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¼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  </w:t>
                  </w:r>
                  <w:r>
                    <w:rPr>
                      <w:rFonts w:cs="Calibri" w:hAnsi="Calibri" w:eastAsia="Calibri" w:ascii="Calibri"/>
                      <w:spacing w:val="55"/>
                      <w:w w:val="100"/>
                      <w:sz w:val="40"/>
                      <w:szCs w:val="40"/>
                    </w:rPr>
                    <w:t> </w:t>
                  </w:r>
                  <w:r>
                    <w:rPr>
                      <w:rFonts w:cs="Calibri" w:hAnsi="Calibri" w:eastAsia="Calibri" w:ascii="Calibri"/>
                      <w:spacing w:val="0"/>
                      <w:w w:val="100"/>
                      <w:sz w:val="40"/>
                      <w:szCs w:val="40"/>
                    </w:rPr>
                    <w:t>¼</w:t>
                  </w:r>
                </w:p>
              </w:txbxContent>
            </v:textbox>
            <w10:wrap type="none"/>
          </v:shape>
        </w:pict>
      </w:r>
      <w:r>
        <w:rPr>
          <w:sz w:val="11"/>
          <w:szCs w:val="11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1270" w:right="6219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/me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736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rb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908" w:right="574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NGORGANISA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6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iv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6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lomp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cil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6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lomp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las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3" w:hRule="exact"/>
        </w:trPr>
        <w:tc>
          <w:tcPr>
            <w:tcW w:w="719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126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112"/>
            </w:pPr>
            <w:r>
              <w:rPr>
                <w:rFonts w:cs="Arial Narrow" w:hAnsi="Arial Narrow" w:eastAsia="Arial Narrow" w:ascii="Arial Narrow"/>
                <w:b/>
                <w:spacing w:val="0"/>
                <w:w w:val="100"/>
                <w:sz w:val="24"/>
                <w:szCs w:val="24"/>
              </w:rPr>
              <w:t>OLA</w:t>
            </w:r>
            <w:r>
              <w:rPr>
                <w:rFonts w:cs="Arial Narrow" w:hAnsi="Arial Narrow" w:eastAsia="Arial Narrow" w:ascii="Arial Narrow"/>
                <w:b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7197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b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b/>
                <w:spacing w:val="-1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b/>
                <w:spacing w:val="0"/>
                <w:w w:val="100"/>
                <w:sz w:val="24"/>
                <w:szCs w:val="24"/>
              </w:rPr>
              <w:t>TU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9100" w:hRule="exact"/>
        </w:trPr>
        <w:tc>
          <w:tcPr>
            <w:tcW w:w="71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6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c)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Arial Narrow" w:hAnsi="Arial Narrow" w:eastAsia="Arial Narrow" w:ascii="Arial Narrow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j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both"/>
              <w:spacing w:lineRule="auto" w:line="359"/>
              <w:ind w:left="1422" w:right="67" w:hanging="360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Arial Narrow" w:hAnsi="Arial Narrow" w:eastAsia="Arial Narrow" w:ascii="Arial Narrow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jel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sk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rasi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isti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(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0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it)</w:t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0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(4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5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it)</w:t>
            </w:r>
          </w:p>
        </w:tc>
      </w:tr>
    </w:tbl>
    <w:p>
      <w:pPr>
        <w:sectPr>
          <w:pgSz w:w="11920" w:h="16840"/>
          <w:pgMar w:top="1560" w:bottom="280" w:left="1680" w:right="320"/>
        </w:sectPr>
      </w:pP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54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jel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ku</w:t>
      </w:r>
      <w:r>
        <w:rPr>
          <w:rFonts w:cs="Arial Narrow" w:hAnsi="Arial Narrow" w:eastAsia="Arial Narrow" w:ascii="Arial Narrow"/>
          <w:spacing w:val="1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90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28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tabs>
          <w:tab w:pos="1900" w:val="left"/>
        </w:tabs>
        <w:jc w:val="both"/>
        <w:spacing w:before="32" w:lineRule="exact" w:line="400"/>
        <w:ind w:left="1908" w:right="2181" w:hanging="360"/>
        <w:sectPr>
          <w:pgSz w:w="11920" w:h="16840"/>
          <w:pgMar w:top="1560" w:bottom="280" w:left="1680" w:right="440"/>
        </w:sectPr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f)</w:t>
        <w:tab/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jel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tu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rke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ya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  <w:ind w:right="1"/>
      </w:pPr>
      <w:r>
        <w:pict>
          <v:group style="position:absolute;margin-left:175.46pt;margin-top:11.9678pt;width:6.6969pt;height:0pt;mso-position-horizontal-relative:page;mso-position-vertical-relative:paragraph;z-index:-2691" coordorigin="3509,239" coordsize="134,0">
            <v:shape style="position:absolute;left:3509;top:239;width:134;height:0" coordorigin="3509,239" coordsize="134,0" path="m3509,239l3643,239e" filled="f" stroked="t" strokeweight="0.500538pt" strokecolor="#000000">
              <v:path arrowok="t"/>
            </v:shape>
            <w10:wrap type="none"/>
          </v:group>
        </w:pict>
      </w:r>
      <w:r>
        <w:pict>
          <v:group style="position:absolute;margin-left:185.915pt;margin-top:5.07147pt;width:16.2704pt;height:9.99028pt;mso-position-horizontal-relative:page;mso-position-vertical-relative:paragraph;z-index:-2690" coordorigin="3718,101" coordsize="325,200">
            <v:shape style="position:absolute;left:3899;top:239;width:140;height:0" coordorigin="3899,239" coordsize="140,0" path="m3899,239l4039,239e" filled="f" stroked="t" strokeweight="0.500538pt" strokecolor="#000000">
              <v:path arrowok="t"/>
            </v:shape>
            <v:shape type="#_x0000_t75" style="position:absolute;left:3718;top:101;width:199;height:200">
              <v:imagedata o:title="" r:id="rId6"/>
            </v:shape>
            <w10:wrap type="none"/>
          </v:group>
        </w:pict>
      </w:r>
      <w:r>
        <w:pict>
          <v:group style="position:absolute;margin-left:205.693pt;margin-top:5.07147pt;width:16.1018pt;height:9.99028pt;mso-position-horizontal-relative:page;mso-position-vertical-relative:paragraph;z-index:-2689" coordorigin="4114,101" coordsize="322,200">
            <v:shape style="position:absolute;left:4295;top:239;width:136;height:0" coordorigin="4295,239" coordsize="136,0" path="m4295,239l4431,239e" filled="f" stroked="t" strokeweight="0.500538pt" strokecolor="#000000">
              <v:path arrowok="t"/>
            </v:shape>
            <v:shape type="#_x0000_t75" style="position:absolute;left:4114;top:101;width:199;height:200">
              <v:imagedata o:title="" r:id="rId7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1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32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2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36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2"/>
          <w:sz w:val="16"/>
          <w:szCs w:val="16"/>
        </w:rPr>
        <w:t>3</w:t>
      </w:r>
      <w:r>
        <w:rPr>
          <w:rFonts w:cs="Arial" w:hAnsi="Arial" w:eastAsia="Arial" w:ascii="Arial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16"/>
          <w:szCs w:val="16"/>
        </w:rPr>
        <w:jc w:val="right"/>
      </w:pPr>
      <w:r>
        <w:rPr>
          <w:rFonts w:cs="Arial" w:hAnsi="Arial" w:eastAsia="Arial" w:ascii="Arial"/>
          <w:spacing w:val="0"/>
          <w:w w:val="100"/>
          <w:sz w:val="16"/>
          <w:szCs w:val="16"/>
        </w:rPr>
        <w:t>2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37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4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36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2"/>
          <w:sz w:val="16"/>
          <w:szCs w:val="16"/>
        </w:rPr>
        <w:t>6</w:t>
      </w:r>
      <w:r>
        <w:rPr>
          <w:rFonts w:cs="Arial" w:hAnsi="Arial" w:eastAsia="Arial" w:ascii="Arial"/>
          <w:spacing w:val="0"/>
          <w:w w:val="100"/>
          <w:sz w:val="16"/>
          <w:szCs w:val="16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left="3" w:right="-44"/>
      </w:pPr>
      <w:r>
        <w:pict>
          <v:group style="position:absolute;margin-left:248.077pt;margin-top:5.0139pt;width:25.74pt;height:9.99028pt;mso-position-horizontal-relative:page;mso-position-vertical-relative:paragraph;z-index:-2688" coordorigin="4962,100" coordsize="515,200">
            <v:shape style="position:absolute;left:4967;top:238;width:135;height:0" coordorigin="4967,238" coordsize="135,0" path="m4967,238l5102,238e" filled="f" stroked="t" strokeweight="0.500538pt" strokecolor="#000000">
              <v:path arrowok="t"/>
            </v:shape>
            <v:shape style="position:absolute;left:5336;top:238;width:135;height:0" coordorigin="5336,238" coordsize="135,0" path="m5336,238l5471,238e" filled="f" stroked="t" strokeweight="0.500538pt" strokecolor="#000000">
              <v:path arrowok="t"/>
            </v:shape>
            <v:shape type="#_x0000_t75" style="position:absolute;left:5165;top:100;width:200;height:200">
              <v:imagedata o:title="" r:id="rId8"/>
            </v:shape>
            <w10:wrap type="none"/>
          </v:group>
        </w:pict>
      </w:r>
      <w:r>
        <w:pict>
          <v:group style="position:absolute;margin-left:296.507pt;margin-top:5.0139pt;width:25.6407pt;height:9.99028pt;mso-position-horizontal-relative:page;mso-position-vertical-relative:paragraph;z-index:-2687" coordorigin="5930,100" coordsize="513,200">
            <v:shape style="position:absolute;left:5935;top:238;width:138;height:0" coordorigin="5935,238" coordsize="138,0" path="m5935,238l6073,238e" filled="f" stroked="t" strokeweight="0.500538pt" strokecolor="#000000">
              <v:path arrowok="t"/>
            </v:shape>
            <v:shape style="position:absolute;left:6299;top:238;width:139;height:0" coordorigin="6299,238" coordsize="139,0" path="m6299,238l6438,238e" filled="f" stroked="t" strokeweight="0.500538pt" strokecolor="#000000">
              <v:path arrowok="t"/>
            </v:shape>
            <v:shape type="#_x0000_t75" style="position:absolute;left:6132;top:100;width:198;height:200">
              <v:imagedata o:title="" r:id="rId9"/>
            </v:shape>
            <w10:wrap type="none"/>
          </v:group>
        </w:pic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2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19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1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     </w:t>
      </w:r>
      <w:r>
        <w:rPr>
          <w:rFonts w:cs="Arial" w:hAnsi="Arial" w:eastAsia="Arial" w:ascii="Arial"/>
          <w:spacing w:val="24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1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5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2"/>
          <w:sz w:val="16"/>
          <w:szCs w:val="16"/>
        </w:rPr>
        <w:t>2</w:t>
      </w:r>
      <w:r>
        <w:rPr>
          <w:rFonts w:cs="Arial" w:hAnsi="Arial" w:eastAsia="Arial" w:ascii="Arial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ind w:right="-44"/>
      </w:pPr>
      <w:r>
        <w:rPr>
          <w:rFonts w:cs="Arial" w:hAnsi="Arial" w:eastAsia="Arial" w:ascii="Arial"/>
          <w:spacing w:val="0"/>
          <w:w w:val="100"/>
          <w:sz w:val="16"/>
          <w:szCs w:val="16"/>
        </w:rPr>
        <w:t>3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14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3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     </w:t>
      </w:r>
      <w:r>
        <w:rPr>
          <w:rFonts w:cs="Arial" w:hAnsi="Arial" w:eastAsia="Arial" w:ascii="Arial"/>
          <w:spacing w:val="28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4</w:t>
      </w:r>
      <w:r>
        <w:rPr>
          <w:rFonts w:cs="Arial" w:hAnsi="Arial" w:eastAsia="Arial" w:ascii="Arial"/>
          <w:spacing w:val="0"/>
          <w:w w:val="100"/>
          <w:sz w:val="16"/>
          <w:szCs w:val="16"/>
        </w:rPr>
        <w:t>     </w:t>
      </w:r>
      <w:r>
        <w:rPr>
          <w:rFonts w:cs="Arial" w:hAnsi="Arial" w:eastAsia="Arial" w:ascii="Arial"/>
          <w:spacing w:val="9"/>
          <w:w w:val="100"/>
          <w:sz w:val="16"/>
          <w:szCs w:val="16"/>
        </w:rPr>
        <w:t> </w:t>
      </w:r>
      <w:r>
        <w:rPr>
          <w:rFonts w:cs="Arial" w:hAnsi="Arial" w:eastAsia="Arial" w:ascii="Arial"/>
          <w:spacing w:val="0"/>
          <w:w w:val="102"/>
          <w:sz w:val="16"/>
          <w:szCs w:val="16"/>
        </w:rPr>
        <w:t>4</w:t>
      </w:r>
      <w:r>
        <w:rPr>
          <w:rFonts w:cs="Arial" w:hAnsi="Arial" w:eastAsia="Arial" w:ascii="Arial"/>
          <w:spacing w:val="0"/>
          <w:w w:val="100"/>
          <w:sz w:val="16"/>
          <w:szCs w:val="1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br w:type="column"/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sectPr>
          <w:type w:val="continuous"/>
          <w:pgSz w:w="11920" w:h="16840"/>
          <w:pgMar w:top="1560" w:bottom="280" w:left="1680" w:right="440"/>
          <w:cols w:num="3" w:equalWidth="off">
            <w:col w:w="2720" w:space="577"/>
            <w:col w:w="1431" w:space="4051"/>
            <w:col w:w="1021"/>
          </w:cols>
        </w:sectPr>
      </w:pPr>
      <w:r>
        <w:rPr>
          <w:rFonts w:cs="Arial Narrow" w:hAnsi="Arial Narrow" w:eastAsia="Arial Narrow" w:ascii="Arial Narrow"/>
          <w:spacing w:val="-1"/>
          <w:w w:val="100"/>
          <w:position w:val="-1"/>
          <w:sz w:val="24"/>
          <w:szCs w:val="24"/>
        </w:rPr>
        <w:t>(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it)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pict>
          <v:group style="position:absolute;margin-left:74.415pt;margin-top:84.81pt;width:500.055pt;height:640.748pt;mso-position-horizontal-relative:page;mso-position-vertical-relative:page;z-index:-2686" coordorigin="1488,1696" coordsize="10001,12815">
            <v:shape style="position:absolute;left:2165;top:1707;width:7187;height:0" coordorigin="2165,1707" coordsize="7187,0" path="m2165,1707l9352,1707e" filled="f" stroked="t" strokeweight="0.58pt" strokecolor="#000000">
              <v:path arrowok="t"/>
            </v:shape>
            <v:shape style="position:absolute;left:9362;top:1707;width:984;height:0" coordorigin="9362,1707" coordsize="984,0" path="m9362,1707l10346,1707e" filled="f" stroked="t" strokeweight="0.58pt" strokecolor="#000000">
              <v:path arrowok="t"/>
            </v:shape>
            <v:shape style="position:absolute;left:10356;top:1707;width:1123;height:0" coordorigin="10356,1707" coordsize="1123,0" path="m10356,1707l11479,1707e" filled="f" stroked="t" strokeweight="0.58pt" strokecolor="#000000">
              <v:path arrowok="t"/>
            </v:shape>
            <v:shape style="position:absolute;left:2160;top:1702;width:0;height:12803" coordorigin="2160,1702" coordsize="0,12803" path="m2160,1702l2160,14505e" filled="f" stroked="t" strokeweight="0.58pt" strokecolor="#000000">
              <v:path arrowok="t"/>
            </v:shape>
            <v:shape style="position:absolute;left:2165;top:14501;width:7187;height:0" coordorigin="2165,14501" coordsize="7187,0" path="m2165,14501l9352,14501e" filled="f" stroked="t" strokeweight="0.604pt" strokecolor="#000000">
              <v:path arrowok="t"/>
            </v:shape>
            <v:shape style="position:absolute;left:9357;top:1702;width:0;height:12803" coordorigin="9357,1702" coordsize="0,12803" path="m9357,1702l9357,14505e" filled="f" stroked="t" strokeweight="0.58pt" strokecolor="#000000">
              <v:path arrowok="t"/>
            </v:shape>
            <v:shape style="position:absolute;left:9362;top:14501;width:984;height:0" coordorigin="9362,14501" coordsize="984,0" path="m9362,14501l10346,14501e" filled="f" stroked="t" strokeweight="0.604pt" strokecolor="#000000">
              <v:path arrowok="t"/>
            </v:shape>
            <v:shape style="position:absolute;left:10351;top:1702;width:0;height:12803" coordorigin="10351,1702" coordsize="0,12803" path="m10351,1702l10351,14505e" filled="f" stroked="t" strokeweight="0.58pt" strokecolor="#000000">
              <v:path arrowok="t"/>
            </v:shape>
            <v:shape style="position:absolute;left:10356;top:14501;width:1123;height:0" coordorigin="10356,14501" coordsize="1123,0" path="m10356,14501l11479,14501e" filled="f" stroked="t" strokeweight="0.604pt" strokecolor="#000000">
              <v:path arrowok="t"/>
            </v:shape>
            <v:shape style="position:absolute;left:11484;top:1702;width:0;height:12803" coordorigin="11484,1702" coordsize="0,12803" path="m11484,1702l11484,14505e" filled="f" stroked="t" strokeweight="0.58pt" strokecolor="#000000">
              <v:path arrowok="t"/>
            </v:shape>
            <v:shape type="#_x0000_t75" style="position:absolute;left:1488;top:4298;width:8930;height:8243">
              <v:imagedata o:title="" r:id="rId10"/>
            </v:shape>
            <w10:wrap type="none"/>
          </v:group>
        </w:pict>
      </w:r>
      <w:r>
        <w:pict>
          <v:shape type="#_x0000_t202" style="position:absolute;margin-left:74.415pt;margin-top:209.596pt;width:446.49pt;height:417.438pt;mso-position-horizontal-relative:page;mso-position-vertical-relative:page;z-index:-2692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spacing w:lineRule="exact" w:line="240"/>
                    <w:ind w:left="2963" w:right="4814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1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9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lum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tabs>
                      <w:tab w:pos="2100" w:val="left"/>
                    </w:tabs>
                    <w:jc w:val="left"/>
                    <w:spacing w:lineRule="auto" w:line="359"/>
                    <w:ind w:left="2100" w:right="1133" w:hanging="360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i)</w:t>
                    <w:tab/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rsama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lurus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5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697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strasi,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2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2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2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2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60" w:right="1133" w:hanging="360"/>
                  </w:pPr>
                  <w:r>
                    <w:rPr>
                      <w:rFonts w:cs="Wingdings" w:hAnsi="Wingdings" w:eastAsia="Wingdings" w:ascii="Wingdings"/>
                      <w:spacing w:val="0"/>
                      <w:w w:val="100"/>
                      <w:sz w:val="24"/>
                      <w:szCs w:val="24"/>
                    </w:rPr>
                    <w:t>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rdiskusi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4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8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8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8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8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60" w:right="1131" w:hanging="360"/>
                  </w:pPr>
                  <w:r>
                    <w:rPr>
                      <w:rFonts w:cs="Wingdings" w:hAnsi="Wingdings" w:eastAsia="Wingdings" w:ascii="Wingdings"/>
                      <w:spacing w:val="0"/>
                      <w:w w:val="100"/>
                      <w:sz w:val="24"/>
                      <w:szCs w:val="24"/>
                    </w:rPr>
                    <w:t>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sin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i.</w:t>
                  </w:r>
                </w:p>
              </w:txbxContent>
            </v:textbox>
            <w10:wrap type="none"/>
          </v:shape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both"/>
        <w:spacing w:before="30" w:lineRule="auto" w:line="360"/>
        <w:ind w:left="1668" w:right="2174" w:hanging="36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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2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2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jum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5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TEMAT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(bs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8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lam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-82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308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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rdiskusi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  <w:sectPr>
          <w:type w:val="continuous"/>
          <w:pgSz w:w="11920" w:h="16840"/>
          <w:pgMar w:top="1560" w:bottom="280" w:left="1680" w:right="440"/>
        </w:sectPr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3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Kegi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hir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3"/>
          <w:w w:val="100"/>
          <w:sz w:val="24"/>
          <w:szCs w:val="24"/>
        </w:rPr>
        <w:t>(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nit)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pict>
          <v:group style="position:absolute;margin-left:74.415pt;margin-top:214.886pt;width:446.49pt;height:412.149pt;mso-position-horizontal-relative:page;mso-position-vertical-relative:page;z-index:-2683" coordorigin="1488,4298" coordsize="8930,8243">
            <v:shape type="#_x0000_t75" style="position:absolute;left:2976;top:7088;width:221;height:295">
              <v:imagedata o:title="" r:id="rId11"/>
            </v:shape>
            <v:shape type="#_x0000_t75" style="position:absolute;left:1488;top:4298;width:8930;height:8243">
              <v:imagedata o:title="" r:id="rId12"/>
            </v:shape>
            <w10:wrap type="none"/>
          </v:group>
        </w:pict>
      </w:r>
      <w:r>
        <w:pict>
          <v:group style="position:absolute;margin-left:107.73pt;margin-top:84.81pt;width:466.74pt;height:125.5pt;mso-position-horizontal-relative:page;mso-position-vertical-relative:page;z-index:-2684" coordorigin="2155,1696" coordsize="9335,2510">
            <v:shape style="position:absolute;left:2165;top:1707;width:7187;height:0" coordorigin="2165,1707" coordsize="7187,0" path="m2165,1707l9352,1707e" filled="f" stroked="t" strokeweight="0.58pt" strokecolor="#000000">
              <v:path arrowok="t"/>
            </v:shape>
            <v:shape style="position:absolute;left:9362;top:1707;width:984;height:0" coordorigin="9362,1707" coordsize="984,0" path="m9362,1707l10346,1707e" filled="f" stroked="t" strokeweight="0.58pt" strokecolor="#000000">
              <v:path arrowok="t"/>
            </v:shape>
            <v:shape style="position:absolute;left:10356;top:1707;width:1123;height:0" coordorigin="10356,1707" coordsize="1123,0" path="m10356,1707l11479,1707e" filled="f" stroked="t" strokeweight="0.58pt" strokecolor="#000000">
              <v:path arrowok="t"/>
            </v:shape>
            <v:shape style="position:absolute;left:2160;top:1702;width:0;height:2498" coordorigin="2160,1702" coordsize="0,2498" path="m2160,1702l2160,4200e" filled="f" stroked="t" strokeweight="0.58pt" strokecolor="#000000">
              <v:path arrowok="t"/>
            </v:shape>
            <v:shape style="position:absolute;left:2165;top:4196;width:7187;height:0" coordorigin="2165,4196" coordsize="7187,0" path="m2165,4196l9352,4196e" filled="f" stroked="t" strokeweight="0.58pt" strokecolor="#000000">
              <v:path arrowok="t"/>
            </v:shape>
            <v:shape style="position:absolute;left:9357;top:1702;width:0;height:2498" coordorigin="9357,1702" coordsize="0,2498" path="m9357,1702l9357,4200e" filled="f" stroked="t" strokeweight="0.58pt" strokecolor="#000000">
              <v:path arrowok="t"/>
            </v:shape>
            <v:shape style="position:absolute;left:9362;top:4196;width:984;height:0" coordorigin="9362,4196" coordsize="984,0" path="m9362,4196l10346,4196e" filled="f" stroked="t" strokeweight="0.58pt" strokecolor="#000000">
              <v:path arrowok="t"/>
            </v:shape>
            <v:shape style="position:absolute;left:10351;top:1702;width:0;height:2498" coordorigin="10351,1702" coordsize="0,2498" path="m10351,1702l10351,4200e" filled="f" stroked="t" strokeweight="0.58pt" strokecolor="#000000">
              <v:path arrowok="t"/>
            </v:shape>
            <v:shape style="position:absolute;left:10356;top:4196;width:1123;height:0" coordorigin="10356,4196" coordsize="1123,0" path="m10356,4196l11479,4196e" filled="f" stroked="t" strokeweight="0.58pt" strokecolor="#000000">
              <v:path arrowok="t"/>
            </v:shape>
            <v:shape style="position:absolute;left:11484;top:1702;width:0;height:2498" coordorigin="11484,1702" coordsize="0,2498" path="m11484,1702l11484,4200e" filled="f" stroked="t" strokeweight="0.58pt" strokecolor="#000000">
              <v:path arrowok="t"/>
            </v:shape>
            <w10:wrap type="none"/>
          </v:group>
        </w:pict>
      </w:r>
      <w:r>
        <w:pict>
          <v:shape type="#_x0000_t202" style="position:absolute;margin-left:74.415pt;margin-top:214.886pt;width:446.49pt;height:412.149pt;mso-position-horizontal-relative:page;mso-position-vertical-relative:page;z-index:-2685" filled="f" stroked="f">
            <v:textbox inset="0,0,0,0">
              <w:txbxContent>
                <w:p>
                  <w:pPr>
                    <w:rPr>
                      <w:sz w:val="11"/>
                      <w:szCs w:val="11"/>
                    </w:rPr>
                    <w:jc w:val="left"/>
                    <w:spacing w:before="2" w:lineRule="exact" w:line="100"/>
                  </w:pPr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10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BELA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MEDIA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Nur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kk,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tika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Cem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10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TEMAT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(bs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kls.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V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10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iyah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warti,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tika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resif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2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91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TSP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NIL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38" w:right="53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Tek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Ter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r: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226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6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38" w:right="1705" w:firstLine="42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rtulis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838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stru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z w:val="12"/>
          <w:szCs w:val="12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auto" w:line="359"/>
        <w:ind w:left="2028" w:right="943" w:hanging="360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2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2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sil</w:t>
      </w:r>
      <w:r>
        <w:rPr>
          <w:rFonts w:cs="Arial Narrow" w:hAnsi="Arial Narrow" w:eastAsia="Arial Narrow" w:ascii="Arial Narrow"/>
          <w:spacing w:val="2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ran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2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2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ru.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2" w:lineRule="auto" w:line="359"/>
        <w:ind w:left="2028" w:right="940" w:hanging="360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rsama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1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iker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i.</w:t>
      </w:r>
    </w:p>
    <w:p>
      <w:pPr>
        <w:rPr>
          <w:rFonts w:cs="Arial Narrow" w:hAnsi="Arial Narrow" w:eastAsia="Arial Narrow" w:ascii="Arial Narrow"/>
          <w:sz w:val="24"/>
          <w:szCs w:val="24"/>
        </w:rPr>
        <w:tabs>
          <w:tab w:pos="2020" w:val="left"/>
        </w:tabs>
        <w:jc w:val="left"/>
        <w:spacing w:before="2" w:lineRule="auto" w:line="361"/>
        <w:ind w:left="2028" w:right="936" w:hanging="360"/>
        <w:sectPr>
          <w:pgSz w:w="11920" w:h="16840"/>
          <w:pgMar w:top="1560" w:bottom="280" w:left="1680" w:right="1680"/>
        </w:sectPr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c.</w:t>
        <w:tab/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li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rtem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t.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1560" w:bottom="280" w:left="1680" w:right="168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588" w:right="-56"/>
      </w:pP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IRAN</w:t>
      </w:r>
      <w:r>
        <w:rPr>
          <w:rFonts w:cs="Arial Narrow" w:hAnsi="Arial Narrow" w:eastAsia="Arial Narrow" w:ascii="Arial Narrow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OAL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sectPr>
          <w:type w:val="continuous"/>
          <w:pgSz w:w="11920" w:h="16840"/>
          <w:pgMar w:top="1560" w:bottom="280" w:left="1680" w:right="1680"/>
          <w:cols w:num="2" w:equalWidth="off">
            <w:col w:w="2228" w:space="1568"/>
            <w:col w:w="4764"/>
          </w:cols>
        </w:sectPr>
      </w:pPr>
      <w:r>
        <w:br w:type="column"/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IRAN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–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IRAN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pict>
          <v:group style="position:absolute;margin-left:74.415pt;margin-top:208.92pt;width:446.49pt;height:418.115pt;mso-position-horizontal-relative:page;mso-position-vertical-relative:page;z-index:-2671" coordorigin="1488,4178" coordsize="8930,8362">
            <v:shape style="position:absolute;left:3178;top:4191;width:72;height:110" coordorigin="3178,4191" coordsize="72,110" path="m3248,4282l3248,4280,3250,4275,3250,4265,3248,4260,3245,4256,3240,4251,3236,4248,3231,4246,3226,4244,3226,4241,3231,4239,3233,4236,3238,4234,3243,4229,3245,4224,3248,4220,3248,4210,3245,4208,3245,4203,3240,4198,3236,4196,3231,4193,3228,4193,3224,4191,3204,4191,3200,4193,3192,4196,3188,4196,3180,4200,3180,4215,3190,4215,3192,4210,3195,4205,3200,4203,3202,4200,3207,4198,3216,4198,3221,4200,3226,4203,3228,4205,3231,4210,3231,4220,3228,4222,3228,4227,3224,4232,3219,4236,3214,4236,3212,4239,3207,4241,3195,4241,3195,4248,3212,4248,3219,4251,3224,4256,3228,4258,3231,4265,3231,4284,3226,4289,3224,4292,3216,4294,3204,4294,3200,4292,3195,4289,3192,4284,3190,4280,3178,4280,3178,4296,3183,4299,3190,4299,3195,4301,3221,4301,3226,4299,3233,4296,3236,4296,3240,4292,3245,4287,3248,4282xe" filled="t" fillcolor="#000000" stroked="f">
              <v:path arrowok="t"/>
              <v:fill/>
            </v:shape>
            <v:shape style="position:absolute;left:3564;top:4188;width:70;height:113" coordorigin="3564,4188" coordsize="70,113" path="m3634,4258l3632,4256,3632,4251,3627,4246,3622,4241,3620,4241,3615,4239,3610,4236,3593,4236,3588,4239,3581,4239,3581,4208,3629,4208,3632,4188,3624,4188,3620,4193,3569,4193,3569,4246,3576,4248,3581,4248,3586,4246,3603,4246,3608,4248,3612,4253,3615,4256,3617,4263,3617,4284,3612,4289,3608,4292,3603,4294,3586,4294,3584,4289,3579,4287,3576,4284,3576,4277,3564,4277,3564,4296,3569,4299,3581,4299,3586,4301,3608,4301,3612,4299,3617,4299,3622,4296,3624,4292,3627,4289,3632,4287,3632,4282,3634,4277,3634,4258xe" filled="t" fillcolor="#000000" stroked="f">
              <v:path arrowok="t"/>
              <v:fill/>
            </v:shape>
            <v:shape style="position:absolute;left:3576;top:4887;width:72;height:110" coordorigin="3576,4887" coordsize="72,110" path="m3646,4979l3646,4976,3648,4971,3648,4962,3646,4957,3644,4952,3639,4947,3634,4945,3629,4943,3624,4940,3624,4938,3629,4935,3632,4933,3636,4931,3641,4926,3644,4921,3646,4916,3646,4907,3644,4904,3644,4899,3639,4895,3634,4892,3629,4890,3627,4890,3622,4887,3603,4887,3598,4890,3591,4892,3586,4892,3579,4897,3579,4911,3588,4911,3591,4907,3593,4902,3598,4899,3600,4897,3605,4895,3615,4895,3620,4897,3624,4899,3627,4902,3629,4907,3629,4916,3627,4919,3627,4923,3622,4928,3617,4933,3612,4933,3610,4935,3605,4938,3593,4938,3593,4945,3610,4945,3617,4947,3622,4952,3627,4955,3629,4962,3629,4981,3624,4986,3622,4988,3615,4991,3603,4991,3598,4988,3593,4986,3591,4981,3588,4976,3576,4976,3576,4993,3581,4995,3588,4995,3593,4998,3620,4998,3624,4995,3632,4993,3634,4993,3639,4988,3644,4983,3646,4979xe" filled="t" fillcolor="#000000" stroked="f">
              <v:path arrowok="t"/>
              <v:fill/>
            </v:shape>
            <v:shape style="position:absolute;left:3572;top:5151;width:84;height:106" coordorigin="3572,5151" coordsize="84,106" path="m3644,5257l3644,5252,3639,5250,3634,5247,3634,5226,3653,5226,3653,5223,3656,5219,3656,5207,3648,5207,3646,5211,3644,5216,3634,5216,3634,5151,3620,5151,3619,5153,3607,5169,3598,5199,3603,5192,3608,5185,3612,5178,3617,5171,3620,5173,3620,5183,3617,5187,3617,5216,3586,5216,3595,5186,3583,5202,3572,5219,3572,5226,3617,5226,3617,5250,3612,5252,3608,5252,3608,5257,3644,5257xe" filled="t" fillcolor="#000000" stroked="f">
              <v:path arrowok="t"/>
              <v:fill/>
            </v:shape>
            <v:shape style="position:absolute;left:3572;top:5151;width:84;height:106" coordorigin="3572,5151" coordsize="84,106" path="m3586,5216l3591,5209,3598,5199,3607,5169,3596,5185,3595,5186,3586,5216xe" filled="t" fillcolor="#000000" stroked="f">
              <v:path arrowok="t"/>
              <v:fill/>
            </v:shape>
            <v:shape style="position:absolute;left:3564;top:5069;width:98;height:0" coordorigin="3564,5069" coordsize="98,0" path="m3564,5069l3663,5069e" filled="f" stroked="t" strokeweight="0.94pt" strokecolor="#000000">
              <v:path arrowok="t"/>
            </v:shape>
            <v:shape style="position:absolute;left:3744;top:5034;width:145;height:67" coordorigin="3744,5034" coordsize="145,67" path="m3744,5034l3744,5051,3889,5051,3889,5034,3744,5034xe" filled="t" fillcolor="#000000" stroked="f">
              <v:path arrowok="t"/>
              <v:fill/>
            </v:shape>
            <v:shape style="position:absolute;left:3744;top:5034;width:145;height:67" coordorigin="3744,5034" coordsize="145,67" path="m3744,5084l3744,5101,3889,5101,3889,5084,3744,5084xe" filled="t" fillcolor="#000000" stroked="f">
              <v:path arrowok="t"/>
              <v:fill/>
            </v:shape>
            <v:shape style="position:absolute;left:3744;top:5042;width:145;height:0" coordorigin="3744,5042" coordsize="145,0" path="m3744,5042l3889,5042e" filled="f" stroked="t" strokeweight="0.94pt" strokecolor="#000000">
              <v:path arrowok="t"/>
            </v:shape>
            <v:shape style="position:absolute;left:3744;top:5093;width:145;height:0" coordorigin="3744,5093" coordsize="145,0" path="m3744,5093l3889,5093e" filled="f" stroked="t" strokeweight="0.94pt" strokecolor="#000000">
              <v:path arrowok="t"/>
            </v:shape>
            <v:shape style="position:absolute;left:3992;top:5053;width:173;height:31" coordorigin="3992,5053" coordsize="173,31" path="m4069,5079l4071,5084,4086,5084,4088,5079,4093,5075,4093,5065,4091,5060,4088,5058,4083,5053,4074,5053,4071,5055,4067,5060,4064,5065,4064,5075,4069,5079xe" filled="t" fillcolor="#000000" stroked="f">
              <v:path arrowok="t"/>
              <v:fill/>
            </v:shape>
            <v:shape style="position:absolute;left:3992;top:5053;width:173;height:31" coordorigin="3992,5053" coordsize="173,31" path="m3997,5079l3999,5084,4014,5084,4016,5079,4021,5075,4021,5065,4019,5060,4016,5058,4011,5053,4002,5053,3999,5055,3995,5060,3992,5065,3992,5075,3997,5079xe" filled="t" fillcolor="#000000" stroked="f">
              <v:path arrowok="t"/>
              <v:fill/>
            </v:shape>
            <v:shape style="position:absolute;left:3992;top:5053;width:173;height:31" coordorigin="3992,5053" coordsize="173,31" path="m4141,5079l4143,5084,4158,5084,4160,5079,4165,5075,4165,5065,4163,5060,4160,5058,4155,5053,4146,5053,4143,5055,4139,5060,4136,5065,4136,5075,4141,5079xe" filled="t" fillcolor="#000000" stroked="f">
              <v:path arrowok="t"/>
              <v:fill/>
            </v:shape>
            <v:shape style="position:absolute;left:3183;top:5613;width:144;height:0" coordorigin="3183,5613" coordsize="144,0" path="m3183,5613l3327,5613e" filled="f" stroked="t" strokeweight="0.94pt" strokecolor="#000000">
              <v:path arrowok="t"/>
            </v:shape>
            <v:shape style="position:absolute;left:3384;top:5613;width:98;height:0" coordorigin="3384,5613" coordsize="98,0" path="m3384,5613l3483,5613e" filled="f" stroked="t" strokeweight="0.94pt" strokecolor="#000000">
              <v:path arrowok="t"/>
            </v:shape>
            <v:shape style="position:absolute;left:3396;top:5432;width:72;height:110" coordorigin="3396,5432" coordsize="72,110" path="m3466,5523l3466,5521,3468,5516,3468,5507,3466,5502,3464,5497,3459,5492,3454,5490,3449,5487,3444,5485,3444,5483,3449,5480,3452,5478,3456,5475,3461,5471,3464,5466,3466,5461,3466,5451,3464,5449,3464,5444,3459,5439,3454,5437,3449,5435,3447,5435,3442,5432,3423,5432,3418,5435,3411,5437,3406,5437,3399,5442,3399,5456,3408,5456,3411,5451,3413,5447,3418,5444,3420,5442,3425,5439,3435,5439,3440,5442,3444,5444,3447,5447,3449,5451,3449,5461,3447,5463,3447,5468,3442,5473,3437,5478,3432,5478,3430,5480,3425,5483,3413,5483,3413,5490,3430,5490,3437,5492,3442,5497,3447,5499,3449,5507,3449,5526,3444,5531,3442,5533,3435,5535,3423,5535,3418,5533,3413,5531,3411,5526,3408,5521,3396,5521,3396,5538,3401,5540,3408,5540,3413,5543,3440,5543,3444,5540,3452,5538,3454,5538,3459,5533,3464,5528,3466,5523xe" filled="t" fillcolor="#000000" stroked="f">
              <v:path arrowok="t"/>
              <v:fill/>
            </v:shape>
            <v:shape style="position:absolute;left:3392;top:5696;width:84;height:106" coordorigin="3392,5696" coordsize="84,106" path="m3464,5802l3464,5797,3459,5795,3454,5792,3454,5771,3473,5771,3473,5768,3476,5763,3476,5751,3468,5751,3466,5756,3464,5761,3454,5761,3454,5696,3440,5696,3439,5697,3427,5714,3418,5744,3423,5737,3428,5730,3432,5723,3437,5715,3440,5718,3440,5727,3437,5732,3437,5761,3406,5761,3415,5731,3403,5747,3392,5763,3392,5771,3437,5771,3437,5795,3432,5797,3428,5797,3428,5802,3464,5802xe" filled="t" fillcolor="#000000" stroked="f">
              <v:path arrowok="t"/>
              <v:fill/>
            </v:shape>
            <v:shape style="position:absolute;left:3392;top:5696;width:84;height:106" coordorigin="3392,5696" coordsize="84,106" path="m3406,5761l3411,5754,3418,5744,3427,5714,3416,5730,3415,5731,3406,5761xe" filled="t" fillcolor="#000000" stroked="f">
              <v:path arrowok="t"/>
              <v:fill/>
            </v:shape>
            <v:shape style="position:absolute;left:3567;top:5579;width:144;height:67" coordorigin="3567,5579" coordsize="144,67" path="m3567,5579l3567,5595,3711,5595,3711,5579,3567,5579xe" filled="t" fillcolor="#000000" stroked="f">
              <v:path arrowok="t"/>
              <v:fill/>
            </v:shape>
            <v:shape style="position:absolute;left:3567;top:5579;width:144;height:67" coordorigin="3567,5579" coordsize="144,67" path="m3567,5629l3567,5646,3711,5646,3711,5629,3567,5629xe" filled="t" fillcolor="#000000" stroked="f">
              <v:path arrowok="t"/>
              <v:fill/>
            </v:shape>
            <v:shape style="position:absolute;left:3567;top:5587;width:144;height:0" coordorigin="3567,5587" coordsize="144,0" path="m3567,5587l3711,5587e" filled="f" stroked="t" strokeweight="0.94pt" strokecolor="#000000">
              <v:path arrowok="t"/>
            </v:shape>
            <v:shape style="position:absolute;left:3567;top:5637;width:144;height:0" coordorigin="3567,5637" coordsize="144,0" path="m3567,5637l3711,5637e" filled="f" stroked="t" strokeweight="0.94pt" strokecolor="#000000">
              <v:path arrowok="t"/>
            </v:shape>
            <v:shape style="position:absolute;left:3814;top:5598;width:173;height:31" coordorigin="3814,5598" coordsize="173,31" path="m3891,5624l3894,5629,3908,5629,3911,5624,3915,5619,3915,5610,3913,5605,3911,5603,3906,5598,3896,5598,3894,5600,3889,5605,3887,5610,3887,5619,3891,5624xe" filled="t" fillcolor="#000000" stroked="f">
              <v:path arrowok="t"/>
              <v:fill/>
            </v:shape>
            <v:shape style="position:absolute;left:3814;top:5598;width:173;height:31" coordorigin="3814,5598" coordsize="173,31" path="m3819,5624l3821,5629,3836,5629,3838,5624,3843,5619,3843,5610,3840,5605,3838,5603,3833,5598,3824,5598,3821,5600,3816,5605,3814,5610,3814,5619,3819,5624xe" filled="t" fillcolor="#000000" stroked="f">
              <v:path arrowok="t"/>
              <v:fill/>
            </v:shape>
            <v:shape style="position:absolute;left:3814;top:5598;width:173;height:31" coordorigin="3814,5598" coordsize="173,31" path="m3963,5624l3966,5629,3980,5629,3983,5624,3987,5619,3987,5610,3985,5605,3983,5603,3978,5598,3968,5598,3966,5600,3961,5605,3959,5610,3959,5619,3963,5624xe" filled="t" fillcolor="#000000" stroked="f">
              <v:path arrowok="t"/>
              <v:fill/>
            </v:shape>
            <v:shape style="position:absolute;left:3180;top:5979;width:72;height:106" coordorigin="3180,5979" coordsize="72,106" path="m3252,6085l3252,6078,3238,6078,3233,6075,3228,6073,3226,6068,3226,5984,3228,5979,3221,5979,3216,5984,3209,5987,3202,5991,3195,5994,3188,5999,3180,6001,3183,6006,3185,6011,3190,6006,3195,6003,3197,6001,3202,6001,3207,5999,3212,6001,3212,6068,3209,6073,3204,6075,3200,6078,3185,6078,3185,6085,3252,6085xe" filled="t" fillcolor="#000000" stroked="f">
              <v:path arrowok="t"/>
              <v:fill/>
            </v:shape>
            <v:shape style="position:absolute;left:3178;top:6239;width:72;height:108" coordorigin="3178,6239" coordsize="72,108" path="m3248,6258l3245,6253,3245,6251,3240,6246,3236,6241,3231,6241,3226,6239,3207,6239,3200,6241,3195,6241,3188,6243,3180,6246,3180,6263,3190,6263,3192,6258,3195,6253,3200,6251,3202,6248,3207,6246,3219,6246,3221,6248,3226,6253,3228,6258,3231,6263,3231,6272,3228,6275,3228,6279,3224,6284,3221,6289,3219,6291,3214,6296,3209,6301,3204,6306,3202,6308,3200,6313,3195,6315,3192,6318,3190,6323,3188,6325,3183,6330,3183,6335,3180,6337,3178,6342,3178,6347,3248,6347,3248,6335,3250,6330,3250,6323,3243,6323,3238,6327,3236,6332,3195,6332,3197,6330,3202,6325,3207,6320,3212,6315,3214,6311,3216,6308,3221,6306,3224,6303,3228,6299,3233,6294,3236,6289,3240,6284,3243,6279,3248,6275,3248,6258xe" filled="t" fillcolor="#000000" stroked="f">
              <v:path arrowok="t"/>
              <v:fill/>
            </v:shape>
            <v:shape style="position:absolute;left:3166;top:6158;width:98;height:0" coordorigin="3166,6158" coordsize="98,0" path="m3166,6158l3264,6158e" filled="f" stroked="t" strokeweight="0.94pt" strokecolor="#000000">
              <v:path arrowok="t"/>
            </v:shape>
            <v:shape style="position:absolute;left:3334;top:6158;width:144;height:0" coordorigin="3334,6158" coordsize="144,0" path="m3334,6158l3478,6158e" filled="f" stroked="t" strokeweight="0.94pt" strokecolor="#000000">
              <v:path arrowok="t"/>
            </v:shape>
            <v:shape style="position:absolute;left:3564;top:5979;width:72;height:106" coordorigin="3564,5979" coordsize="72,106" path="m3636,6085l3636,6078,3622,6078,3617,6075,3612,6073,3610,6068,3610,5984,3612,5979,3605,5979,3600,5984,3593,5987,3586,5991,3579,5994,3572,5999,3564,6001,3567,6006,3569,6011,3574,6006,3579,6003,3581,6001,3586,6001,3591,5999,3596,6001,3596,6068,3593,6073,3588,6075,3584,6078,3569,6078,3569,6085,3636,6085xe" filled="t" fillcolor="#000000" stroked="f">
              <v:path arrowok="t"/>
              <v:fill/>
            </v:shape>
            <v:shape style="position:absolute;left:3560;top:6239;width:77;height:110" coordorigin="3560,6239" coordsize="77,110" path="m3598,6349l3591,6342,3586,6339,3581,6335,3579,6330,3576,6325,3581,6347,3586,6349,3598,6349xe" filled="t" fillcolor="#000000" stroked="f">
              <v:path arrowok="t"/>
              <v:fill/>
            </v:shape>
            <v:shape style="position:absolute;left:3560;top:6239;width:77;height:110" coordorigin="3560,6239" coordsize="77,110" path="m3579,6260l3581,6255,3584,6251,3588,6248,3593,6246,3605,6246,3610,6248,3615,6253,3617,6258,3620,6263,3620,6275,3617,6279,3617,6289,3624,6287,3629,6284,3632,6279,3634,6275,3636,6270,3636,6260,3634,6255,3632,6251,3632,6248,3627,6246,3624,6243,3620,6241,3617,6241,3612,6239,3588,6239,3584,6241,3581,6243,3576,6243,3579,6260xe" filled="t" fillcolor="#000000" stroked="f">
              <v:path arrowok="t"/>
              <v:fill/>
            </v:shape>
            <v:shape style="position:absolute;left:3560;top:6239;width:77;height:110" coordorigin="3560,6239" coordsize="77,110" path="m3620,6325l3617,6330,3615,6335,3612,6339,3608,6339,3603,6342,3591,6342,3598,6349,3610,6349,3615,6347,3620,6347,3622,6344,3627,6339,3632,6335,3634,6330,3636,6327,3636,6306,3632,6301,3629,6296,3624,6294,3617,6291,3617,6279,3612,6284,3608,6287,3596,6287,3591,6284,3586,6284,3581,6279,3581,6275,3579,6270,3579,6260,3576,6243,3572,6246,3567,6251,3564,6255,3562,6258,3562,6272,3564,6277,3567,6279,3569,6284,3574,6289,3581,6291,3576,6294,3574,6294,3569,6299,3564,6303,3562,6308,3560,6313,3560,6327,3562,6332,3564,6335,3567,6339,3569,6342,3574,6344,3576,6347,3581,6347,3576,6325,3576,6311,3579,6306,3581,6301,3586,6296,3591,6294,3605,6294,3610,6296,3615,6301,3617,6306,3620,6311,3620,6325xe" filled="t" fillcolor="#000000" stroked="f">
              <v:path arrowok="t"/>
              <v:fill/>
            </v:shape>
            <v:shape style="position:absolute;left:3550;top:6158;width:98;height:0" coordorigin="3550,6158" coordsize="98,0" path="m3550,6158l3648,6158e" filled="f" stroked="t" strokeweight="0.94pt" strokecolor="#000000">
              <v:path arrowok="t"/>
            </v:shape>
            <v:shape style="position:absolute;left:3732;top:6123;width:144;height:67" coordorigin="3732,6123" coordsize="144,67" path="m3732,6123l3732,6140,3876,6140,3876,6123,3732,6123xe" filled="t" fillcolor="#000000" stroked="f">
              <v:path arrowok="t"/>
              <v:fill/>
            </v:shape>
            <v:shape style="position:absolute;left:3732;top:6123;width:144;height:67" coordorigin="3732,6123" coordsize="144,67" path="m3732,6174l3732,6191,3876,6191,3876,6174,3732,6174xe" filled="t" fillcolor="#000000" stroked="f">
              <v:path arrowok="t"/>
              <v:fill/>
            </v:shape>
            <v:shape style="position:absolute;left:3732;top:6132;width:144;height:0" coordorigin="3732,6132" coordsize="144,0" path="m3732,6132l3876,6132e" filled="f" stroked="t" strokeweight="0.94pt" strokecolor="#000000">
              <v:path arrowok="t"/>
            </v:shape>
            <v:shape style="position:absolute;left:3732;top:6182;width:144;height:0" coordorigin="3732,6182" coordsize="144,0" path="m3732,6182l3876,6182e" filled="f" stroked="t" strokeweight="0.94pt" strokecolor="#000000">
              <v:path arrowok="t"/>
            </v:shape>
            <v:shape style="position:absolute;left:3978;top:6143;width:173;height:31" coordorigin="3978,6143" coordsize="173,31" path="m4055,6169l4057,6174,4071,6174,4074,6169,4079,6164,4079,6155,4076,6150,4074,6147,4069,6143,4059,6143,4057,6145,4052,6150,4050,6155,4050,6164,4055,6169xe" filled="t" fillcolor="#000000" stroked="f">
              <v:path arrowok="t"/>
              <v:fill/>
            </v:shape>
            <v:shape style="position:absolute;left:3978;top:6143;width:173;height:31" coordorigin="3978,6143" coordsize="173,31" path="m3983,6169l3985,6174,3999,6174,4002,6169,4007,6164,4007,6155,4004,6150,4002,6147,3997,6143,3987,6143,3985,6145,3980,6150,3978,6155,3978,6164,3983,6169xe" filled="t" fillcolor="#000000" stroked="f">
              <v:path arrowok="t"/>
              <v:fill/>
            </v:shape>
            <v:shape style="position:absolute;left:3978;top:6143;width:173;height:31" coordorigin="3978,6143" coordsize="173,31" path="m4127,6169l4129,6174,4143,6174,4146,6169,4151,6164,4151,6155,4148,6150,4146,6147,4141,6143,4131,6143,4129,6145,4124,6150,4122,6155,4122,6164,4127,6169xe" filled="t" fillcolor="#000000" stroked="f">
              <v:path arrowok="t"/>
              <v:fill/>
            </v:shape>
            <v:shape style="position:absolute;left:3068;top:7350;width:72;height:110" coordorigin="3068,7350" coordsize="72,110" path="m3137,7441l3137,7439,3140,7434,3140,7424,3137,7419,3135,7415,3130,7410,3125,7407,3120,7405,3116,7403,3116,7400,3120,7398,3123,7395,3128,7393,3132,7388,3135,7383,3137,7379,3137,7369,3135,7367,3135,7362,3130,7357,3125,7355,3120,7352,3118,7352,3113,7350,3094,7350,3089,7352,3082,7355,3077,7355,3070,7359,3070,7374,3080,7374,3082,7369,3084,7364,3089,7362,3092,7359,3096,7357,3106,7357,3111,7359,3116,7362,3118,7364,3120,7369,3120,7379,3118,7381,3118,7386,3113,7391,3108,7395,3104,7395,3101,7398,3096,7400,3084,7400,3084,7407,3101,7407,3108,7410,3113,7415,3118,7417,3120,7424,3120,7443,3116,7448,3113,7451,3106,7453,3094,7453,3089,7451,3084,7448,3082,7443,3080,7439,3068,7439,3068,7455,3072,7458,3080,7458,3084,7460,3111,7460,3116,7458,3123,7455,3125,7455,3130,7451,3135,7446,3137,7441xe" filled="t" fillcolor="#000000" stroked="f">
              <v:path arrowok="t"/>
              <v:fill/>
            </v:shape>
            <v:shape style="position:absolute;left:3063;top:7614;width:84;height:106" coordorigin="3063,7614" coordsize="84,106" path="m3135,7719l3135,7715,3130,7712,3125,7710,3125,7688,3144,7688,3144,7686,3147,7681,3147,7669,3140,7669,3137,7674,3135,7679,3125,7679,3125,7614,3111,7614,3110,7615,3098,7631,3089,7662,3094,7655,3099,7647,3104,7640,3108,7633,3111,7635,3111,7645,3108,7650,3108,7679,3077,7679,3086,7649,3074,7665,3063,7681,3063,7688,3108,7688,3108,7712,3104,7715,3099,7715,3099,7719,3135,7719xe" filled="t" fillcolor="#000000" stroked="f">
              <v:path arrowok="t"/>
              <v:fill/>
            </v:shape>
            <v:shape style="position:absolute;left:3063;top:7614;width:84;height:106" coordorigin="3063,7614" coordsize="84,106" path="m3077,7679l3082,7671,3089,7662,3098,7631,3087,7647,3086,7649,3077,7679xe" filled="t" fillcolor="#000000" stroked="f">
              <v:path arrowok="t"/>
              <v:fill/>
            </v:shape>
            <v:shape style="position:absolute;left:3056;top:7531;width:98;height:0" coordorigin="3056,7531" coordsize="98,0" path="m3056,7531l3154,7531e" filled="f" stroked="t" strokeweight="0.94pt" strokecolor="#000000">
              <v:path arrowok="t"/>
            </v:shape>
            <v:shape style="position:absolute;left:3224;top:7455;width:144;height:151" coordorigin="3224,7455" coordsize="144,151" path="m3305,7539l3368,7539,3368,7523,3305,7523,3305,7455,3288,7455,3288,7523,3224,7523,3224,7539,3288,7539,3288,7607,3305,7607,3305,7539xe" filled="t" fillcolor="#000000" stroked="f">
              <v:path arrowok="t"/>
              <v:fill/>
            </v:shape>
            <v:shape style="position:absolute;left:3456;top:8081;width:144;height:0" coordorigin="3456,8081" coordsize="144,0" path="m3456,8081l3600,8081e" filled="f" stroked="t" strokeweight="0.94pt" strokecolor="#000000">
              <v:path arrowok="t"/>
            </v:shape>
            <v:shape style="position:absolute;left:3658;top:8081;width:197;height:0" coordorigin="3658,8081" coordsize="197,0" path="m3658,8081l3855,8081e" filled="f" stroked="t" strokeweight="0.94pt" strokecolor="#000000">
              <v:path arrowok="t"/>
            </v:shape>
            <v:shape style="position:absolute;left:3720;top:7897;width:70;height:113" coordorigin="3720,7897" coordsize="70,113" path="m3790,7967l3788,7964,3788,7959,3783,7955,3778,7950,3776,7950,3771,7947,3766,7945,3749,7945,3744,7947,3737,7947,3737,7916,3785,7916,3788,7897,3780,7897,3776,7902,3725,7902,3725,7955,3732,7957,3737,7957,3742,7955,3759,7955,3764,7957,3768,7962,3771,7964,3773,7971,3773,7993,3768,7998,3764,8000,3759,8003,3742,8003,3740,7998,3735,7995,3732,7993,3732,7986,3720,7986,3720,8005,3725,8007,3737,8007,3742,8010,3764,8010,3768,8007,3773,8007,3778,8005,3780,8000,3783,7998,3788,7995,3788,7991,3790,7986,3790,7967xe" filled="t" fillcolor="#000000" stroked="f">
              <v:path arrowok="t"/>
              <v:fill/>
            </v:shape>
            <v:shape style="position:absolute;left:3670;top:8161;width:173;height:110" coordorigin="3670,8161" coordsize="173,110" path="m3840,8185l3838,8181,3836,8176,3831,8171,3828,8169,3824,8166,3819,8164,3812,8161,3800,8161,3795,8164,3790,8166,3788,8169,3783,8171,3778,8176,3776,8181,3773,8185,3771,8193,3768,8200,3768,8219,3771,8242,3778,8257,3783,8267,3792,8272,3788,8243,3788,8238,3785,8231,3785,8202,3788,8195,3788,8185,3790,8181,3792,8178,3792,8173,3797,8171,3802,8169,3809,8169,3814,8171,3819,8176,3821,8181,3824,8185,3824,8197,3826,8202,3826,8233,3824,8241,3824,8250,3821,8255,3816,8260,3816,8272,3826,8267,3833,8257,3835,8254,3841,8237,3843,8214,3843,8200,3840,8193,3840,8185xe" filled="t" fillcolor="#000000" stroked="f">
              <v:path arrowok="t"/>
              <v:fill/>
            </v:shape>
            <v:shape style="position:absolute;left:3670;top:8161;width:173;height:110" coordorigin="3670,8161" coordsize="173,110" path="m3816,8260l3812,8265,3802,8265,3797,8262,3792,8257,3790,8253,3790,8250,3788,8243,3792,8272,3816,8272,3816,8260xe" filled="t" fillcolor="#000000" stroked="f">
              <v:path arrowok="t"/>
              <v:fill/>
            </v:shape>
            <v:shape style="position:absolute;left:3670;top:8161;width:173;height:110" coordorigin="3670,8161" coordsize="173,110" path="m3740,8181l3737,8176,3737,8173,3732,8169,3728,8164,3723,8164,3718,8161,3699,8161,3692,8164,3687,8164,3680,8166,3672,8169,3672,8185,3682,8185,3684,8181,3687,8176,3692,8173,3694,8171,3699,8169,3711,8169,3713,8171,3718,8176,3720,8181,3723,8185,3723,8195,3720,8197,3720,8202,3716,8207,3713,8212,3711,8214,3706,8219,3701,8224,3696,8229,3694,8231,3692,8236,3687,8238,3684,8241,3682,8245,3680,8248,3675,8253,3675,8257,3672,8260,3670,8265,3670,8269,3740,8269,3740,8257,3742,8253,3742,8245,3735,8245,3730,8250,3728,8255,3687,8255,3689,8253,3694,8248,3699,8243,3704,8238,3706,8233,3708,8231,3713,8229,3716,8226,3720,8221,3725,8217,3728,8212,3732,8207,3735,8202,3740,8197,3740,8181xe" filled="t" fillcolor="#000000" stroked="f">
              <v:path arrowok="t"/>
              <v:fill/>
            </v:shape>
            <v:shape style="position:absolute;left:3927;top:8005;width:144;height:152" coordorigin="3927,8005" coordsize="144,152" path="m4009,8089l4071,8089,4071,8073,4009,8073,4009,8005,3992,8005,3992,8073,3927,8073,3927,8089,3992,8089,3992,8157,4009,8157,4009,8089xe" filled="t" fillcolor="#000000" stroked="f">
              <v:path arrowok="t"/>
              <v:fill/>
            </v:shape>
            <v:shape style="position:absolute;left:4203;top:7899;width:72;height:110" coordorigin="4203,7899" coordsize="72,110" path="m4273,7991l4273,7988,4275,7983,4275,7974,4273,7969,4271,7964,4266,7959,4261,7957,4256,7955,4251,7952,4251,7950,4256,7947,4259,7945,4263,7943,4268,7938,4271,7933,4273,7928,4273,7919,4271,7916,4271,7911,4266,7907,4261,7904,4256,7902,4254,7902,4249,7899,4230,7899,4225,7902,4218,7904,4213,7904,4206,7909,4206,7923,4215,7923,4218,7919,4220,7914,4225,7911,4227,7909,4232,7907,4242,7907,4247,7909,4251,7911,4254,7914,4256,7919,4256,7928,4254,7931,4254,7935,4249,7940,4244,7945,4239,7945,4237,7947,4232,7950,4220,7950,4220,7957,4237,7957,4244,7959,4249,7964,4254,7967,4256,7974,4256,7993,4251,7998,4249,8000,4242,8003,4230,8003,4225,8000,4220,7998,4218,7993,4215,7988,4203,7988,4203,8005,4208,8007,4215,8007,4220,8010,4247,8010,4251,8007,4259,8005,4261,8005,4266,8000,4271,7995,4273,7991xe" filled="t" fillcolor="#000000" stroked="f">
              <v:path arrowok="t"/>
              <v:fill/>
            </v:shape>
            <v:shape style="position:absolute;left:4158;top:8161;width:170;height:110" coordorigin="4158,8161" coordsize="170,110" path="m4302,8260l4297,8265,4287,8265,4283,8262,4278,8257,4275,8253,4275,8250,4273,8243,4278,8272,4302,8272,4302,8260xe" filled="t" fillcolor="#000000" stroked="f">
              <v:path arrowok="t"/>
              <v:fill/>
            </v:shape>
            <v:shape style="position:absolute;left:4158;top:8161;width:170;height:110" coordorigin="4158,8161" coordsize="170,110" path="m4230,8269l4230,8262,4215,8262,4211,8260,4206,8257,4203,8253,4203,8169,4206,8164,4199,8164,4194,8169,4187,8171,4179,8176,4172,8178,4165,8183,4158,8185,4160,8190,4163,8195,4167,8190,4172,8188,4175,8185,4179,8185,4184,8183,4189,8185,4189,8253,4187,8257,4182,8260,4177,8262,4163,8262,4163,8269,4230,8269xe" filled="t" fillcolor="#000000" stroked="f">
              <v:path arrowok="t"/>
              <v:fill/>
            </v:shape>
            <v:shape style="position:absolute;left:4158;top:8161;width:170;height:110" coordorigin="4158,8161" coordsize="170,110" path="m4326,8185l4323,8181,4321,8176,4316,8171,4314,8169,4309,8166,4304,8164,4297,8161,4285,8161,4280,8164,4275,8166,4273,8169,4268,8171,4263,8176,4261,8181,4259,8185,4256,8193,4254,8200,4254,8219,4256,8242,4263,8257,4268,8267,4278,8272,4273,8243,4273,8238,4271,8231,4271,8202,4273,8195,4273,8185,4275,8181,4278,8178,4278,8173,4283,8171,4287,8169,4295,8169,4299,8171,4304,8176,4307,8181,4309,8185,4309,8197,4311,8202,4311,8233,4309,8241,4309,8250,4307,8255,4302,8260,4302,8272,4311,8267,4319,8257,4321,8254,4327,8237,4328,8214,4328,8200,4326,8193,4326,8185xe" filled="t" fillcolor="#000000" stroked="f">
              <v:path arrowok="t"/>
              <v:fill/>
            </v:shape>
            <v:shape style="position:absolute;left:4143;top:8081;width:197;height:0" coordorigin="4143,8081" coordsize="197,0" path="m4143,8081l4340,8081e" filled="f" stroked="t" strokeweight="0.94pt" strokecolor="#000000">
              <v:path arrowok="t"/>
            </v:shape>
            <v:shape style="position:absolute;left:4422;top:8046;width:144;height:68" coordorigin="4422,8046" coordsize="144,68" path="m4422,8046l4422,8063,4566,8063,4566,8046,4422,8046xe" filled="t" fillcolor="#000000" stroked="f">
              <v:path arrowok="t"/>
              <v:fill/>
            </v:shape>
            <v:shape style="position:absolute;left:4422;top:8046;width:144;height:68" coordorigin="4422,8046" coordsize="144,68" path="m4422,8097l4422,8113,4566,8113,4566,8097,4422,8097xe" filled="t" fillcolor="#000000" stroked="f">
              <v:path arrowok="t"/>
              <v:fill/>
            </v:shape>
            <v:shape style="position:absolute;left:4422;top:8054;width:144;height:0" coordorigin="4422,8054" coordsize="144,0" path="m4422,8054l4566,8054e" filled="f" stroked="t" strokeweight="0.96pt" strokecolor="#000000">
              <v:path arrowok="t"/>
            </v:shape>
            <v:shape style="position:absolute;left:4422;top:8105;width:144;height:0" coordorigin="4422,8105" coordsize="144,0" path="m4422,8105l4566,8105e" filled="f" stroked="t" strokeweight="0.94pt" strokecolor="#000000">
              <v:path arrowok="t"/>
            </v:shape>
            <v:shape style="position:absolute;left:4669;top:8065;width:173;height:31" coordorigin="4669,8065" coordsize="173,31" path="m4746,8092l4748,8097,4763,8097,4765,8092,4770,8087,4770,8077,4767,8073,4765,8070,4760,8065,4751,8065,4748,8068,4743,8073,4741,8077,4741,8087,4746,8092xe" filled="t" fillcolor="#000000" stroked="f">
              <v:path arrowok="t"/>
              <v:fill/>
            </v:shape>
            <v:shape style="position:absolute;left:4669;top:8065;width:173;height:31" coordorigin="4669,8065" coordsize="173,31" path="m4674,8092l4676,8097,4691,8097,4693,8092,4698,8087,4698,8077,4695,8073,4693,8070,4688,8065,4679,8065,4676,8068,4671,8073,4669,8077,4669,8087,4674,8092xe" filled="t" fillcolor="#000000" stroked="f">
              <v:path arrowok="t"/>
              <v:fill/>
            </v:shape>
            <v:shape style="position:absolute;left:4669;top:8065;width:173;height:31" coordorigin="4669,8065" coordsize="173,31" path="m4818,8092l4820,8097,4835,8097,4837,8092,4842,8087,4842,8077,4839,8073,4837,8070,4832,8065,4823,8065,4820,8068,4815,8073,4813,8077,4813,8087,4818,8092xe" filled="t" fillcolor="#000000" stroked="f">
              <v:path arrowok="t"/>
              <v:fill/>
            </v:shape>
            <v:shape style="position:absolute;left:3161;top:9273;width:72;height:106" coordorigin="3161,9273" coordsize="72,106" path="m3233,9378l3233,9371,3219,9371,3214,9369,3209,9366,3207,9361,3207,9277,3209,9273,3202,9273,3197,9277,3190,9280,3183,9285,3176,9287,3168,9292,3161,9294,3164,9299,3166,9304,3171,9299,3176,9297,3178,9294,3183,9294,3188,9292,3192,9294,3192,9361,3190,9366,3185,9369,3180,9371,3166,9371,3166,9378,3233,9378xe" filled="t" fillcolor="#000000" stroked="f">
              <v:path arrowok="t"/>
              <v:fill/>
            </v:shape>
            <v:shape style="position:absolute;left:3113;top:9532;width:168;height:108" coordorigin="3113,9532" coordsize="168,108" path="m3279,9551l3276,9546,3276,9544,3272,9539,3267,9534,3262,9534,3257,9532,3238,9532,3231,9534,3226,9534,3219,9537,3212,9539,3212,9556,3221,9556,3224,9551,3226,9546,3231,9544,3233,9541,3238,9539,3250,9539,3252,9541,3257,9546,3260,9551,3262,9556,3262,9565,3260,9568,3260,9573,3255,9577,3252,9582,3250,9585,3245,9589,3240,9594,3236,9599,3233,9601,3231,9606,3226,9609,3224,9611,3221,9616,3219,9618,3214,9623,3214,9628,3212,9630,3209,9635,3209,9640,3279,9640,3279,9628,3281,9623,3281,9616,3274,9616,3269,9621,3267,9625,3226,9625,3228,9623,3233,9618,3238,9613,3243,9609,3245,9604,3248,9601,3252,9599,3255,9597,3260,9592,3264,9587,3267,9582,3272,9577,3274,9573,3279,9568,3279,9551xe" filled="t" fillcolor="#000000" stroked="f">
              <v:path arrowok="t"/>
              <v:fill/>
            </v:shape>
            <v:shape style="position:absolute;left:3113;top:9532;width:168;height:108" coordorigin="3113,9532" coordsize="168,108" path="m3185,9640l3185,9633,3171,9633,3166,9630,3161,9628,3159,9623,3159,9539,3161,9534,3154,9534,3149,9539,3142,9541,3135,9546,3128,9549,3120,9553,3113,9556,3116,9561,3118,9565,3123,9561,3128,9558,3130,9556,3135,9556,3140,9553,3144,9556,3144,9623,3142,9628,3137,9630,3132,9633,3118,9633,3118,9640,3185,9640xe" filled="t" fillcolor="#000000" stroked="f">
              <v:path arrowok="t"/>
              <v:fill/>
            </v:shape>
            <v:shape style="position:absolute;left:3099;top:9451;width:197;height:0" coordorigin="3099,9451" coordsize="197,0" path="m3099,9451l3296,9451e" filled="f" stroked="t" strokeweight="0.94pt" strokecolor="#000000">
              <v:path arrowok="t"/>
            </v:shape>
            <v:shape style="position:absolute;left:3156;top:9815;width:77;height:110" coordorigin="3156,9815" coordsize="77,110" path="m3195,9925l3188,9918,3183,9916,3178,9911,3176,9906,3173,9901,3178,9923,3183,9925,3195,9925xe" filled="t" fillcolor="#000000" stroked="f">
              <v:path arrowok="t"/>
              <v:fill/>
            </v:shape>
            <v:shape style="position:absolute;left:3156;top:9815;width:77;height:110" coordorigin="3156,9815" coordsize="77,110" path="m3176,9837l3178,9832,3180,9827,3185,9825,3190,9822,3202,9822,3207,9825,3212,9829,3214,9834,3216,9839,3216,9851,3214,9856,3214,9865,3221,9863,3226,9861,3228,9856,3231,9851,3233,9846,3233,9837,3231,9832,3228,9827,3228,9825,3224,9822,3221,9820,3216,9817,3214,9817,3209,9815,3185,9815,3180,9817,3178,9820,3173,9820,3176,9837xe" filled="t" fillcolor="#000000" stroked="f">
              <v:path arrowok="t"/>
              <v:fill/>
            </v:shape>
            <v:shape style="position:absolute;left:3156;top:9815;width:77;height:110" coordorigin="3156,9815" coordsize="77,110" path="m3216,9901l3214,9906,3212,9911,3209,9916,3204,9916,3200,9918,3188,9918,3195,9925,3207,9925,3212,9923,3216,9923,3219,9921,3224,9916,3228,9911,3231,9906,3233,9904,3233,9882,3228,9877,3226,9873,3221,9870,3214,9868,3214,9856,3209,9861,3204,9863,3192,9863,3188,9861,3183,9861,3178,9856,3178,9851,3176,9846,3176,9837,3173,9820,3168,9822,3164,9827,3161,9832,3159,9834,3159,9849,3161,9853,3164,9856,3166,9861,3171,9865,3178,9868,3173,9870,3171,9870,3166,9875,3161,9880,3159,9885,3156,9889,3156,9904,3159,9909,3161,9911,3164,9916,3166,9918,3171,9921,3173,9923,3178,9923,3173,9901,3173,9887,3176,9882,3178,9877,3183,9873,3188,9870,3202,9870,3207,9873,3212,9877,3214,9882,3216,9887,3216,9901xe" filled="t" fillcolor="#000000" stroked="f">
              <v:path arrowok="t"/>
              <v:fill/>
            </v:shape>
            <v:shape style="position:absolute;left:3113;top:10074;width:168;height:113" coordorigin="3113,10074" coordsize="168,113" path="m3281,10144l3279,10141,3279,10137,3274,10132,3269,10127,3267,10127,3262,10125,3257,10122,3240,10122,3236,10125,3228,10125,3228,10093,3276,10093,3279,10074,3272,10074,3267,10079,3216,10079,3216,10132,3224,10134,3228,10134,3233,10132,3250,10132,3255,10134,3260,10139,3262,10141,3264,10149,3264,10170,3260,10175,3255,10177,3250,10180,3233,10180,3231,10175,3226,10173,3224,10170,3224,10163,3212,10163,3212,10182,3216,10185,3228,10185,3233,10187,3255,10187,3260,10185,3264,10185,3269,10182,3272,10177,3274,10175,3279,10173,3279,10168,3281,10163,3281,10144xe" filled="t" fillcolor="#000000" stroked="f">
              <v:path arrowok="t"/>
              <v:fill/>
            </v:shape>
            <v:shape style="position:absolute;left:3113;top:10074;width:168;height:113" coordorigin="3113,10074" coordsize="168,113" path="m3185,10185l3185,10177,3171,10177,3166,10175,3161,10173,3159,10168,3159,10084,3161,10079,3154,10079,3149,10084,3142,10086,3135,10091,3128,10093,3120,10098,3113,10101,3116,10105,3118,10110,3123,10105,3128,10103,3130,10101,3135,10101,3140,10098,3144,10101,3144,10168,3142,10173,3137,10175,3132,10177,3118,10177,3118,10185,3185,10185xe" filled="t" fillcolor="#000000" stroked="f">
              <v:path arrowok="t"/>
              <v:fill/>
            </v:shape>
            <v:shape style="position:absolute;left:3099;top:9996;width:197;height:0" coordorigin="3099,9996" coordsize="197,0" path="m3099,9996l3296,9996e" filled="f" stroked="t" strokeweight="0.94pt" strokecolor="#000000">
              <v:path arrowok="t"/>
            </v:shape>
            <v:shape style="position:absolute;left:3111;top:11188;width:72;height:109" coordorigin="3111,11188" coordsize="72,109" path="m3180,11207l3178,11202,3178,11200,3173,11195,3168,11190,3164,11190,3159,11188,3140,11188,3132,11190,3128,11190,3120,11193,3113,11195,3113,11212,3123,11212,3125,11207,3128,11202,3132,11200,3135,11197,3140,11195,3152,11195,3154,11197,3159,11202,3161,11207,3164,11212,3164,11221,3161,11224,3161,11229,3156,11233,3154,11238,3152,11241,3147,11245,3142,11250,3137,11255,3135,11257,3132,11262,3128,11265,3125,11267,3123,11272,3120,11274,3116,11279,3116,11284,3113,11287,3111,11292,3111,11296,3180,11296,3180,11284,3183,11279,3183,11272,3176,11272,3171,11277,3168,11282,3128,11282,3130,11279,3135,11274,3140,11269,3144,11265,3147,11260,3149,11257,3154,11255,3156,11253,3161,11248,3166,11243,3168,11238,3173,11233,3176,11229,3180,11224,3180,11207xe" filled="t" fillcolor="#000000" stroked="f">
              <v:path arrowok="t"/>
              <v:fill/>
            </v:shape>
            <v:shape style="position:absolute;left:3113;top:11448;width:70;height:113" coordorigin="3113,11448" coordsize="70,113" path="m3183,11517l3180,11515,3180,11510,3176,11505,3171,11500,3168,11500,3164,11498,3159,11496,3142,11496,3137,11498,3130,11498,3130,11467,3178,11467,3180,11448,3173,11448,3168,11452,3118,11452,3118,11505,3125,11508,3130,11508,3135,11505,3152,11505,3156,11508,3161,11512,3164,11515,3166,11522,3166,11544,3161,11548,3156,11551,3152,11553,3135,11553,3132,11548,3128,11546,3125,11544,3125,11536,3113,11536,3113,11556,3118,11558,3130,11558,3135,11560,3156,11560,3161,11558,3166,11558,3171,11556,3173,11551,3176,11548,3180,11546,3180,11541,3183,11536,3183,11517xe" filled="t" fillcolor="#000000" stroked="f">
              <v:path arrowok="t"/>
              <v:fill/>
            </v:shape>
            <v:shape style="position:absolute;left:3099;top:11370;width:98;height:0" coordorigin="3099,11370" coordsize="98,0" path="m3099,11370l3197,11370e" filled="f" stroked="t" strokeweight="0.94pt" strokecolor="#000000">
              <v:path arrowok="t"/>
            </v:shape>
            <v:shape style="position:absolute;left:3111;top:11736;width:72;height:110" coordorigin="3111,11736" coordsize="72,110" path="m3180,11827l3180,11824,3183,11820,3183,11810,3180,11805,3178,11800,3173,11796,3168,11793,3164,11791,3159,11788,3159,11786,3164,11784,3166,11781,3171,11779,3176,11774,3178,11769,3180,11764,3180,11755,3178,11752,3178,11748,3173,11743,3168,11740,3164,11738,3161,11738,3156,11736,3137,11736,3132,11738,3125,11740,3120,11740,3113,11745,3113,11760,3123,11760,3125,11755,3128,11750,3132,11748,3135,11745,3140,11743,3149,11743,3154,11745,3159,11748,3161,11750,3164,11755,3164,11764,3161,11767,3161,11772,3156,11776,3152,11781,3147,11781,3144,11784,3140,11786,3128,11786,3128,11793,3144,11793,3152,11796,3156,11800,3161,11803,3164,11810,3164,11829,3159,11834,3156,11836,3149,11839,3137,11839,3132,11836,3128,11834,3125,11829,3123,11824,3111,11824,3111,11841,3116,11844,3123,11844,3128,11846,3154,11846,3159,11844,3166,11841,3168,11841,3173,11836,3178,11832,3180,11827xe" filled="t" fillcolor="#000000" stroked="f">
              <v:path arrowok="t"/>
              <v:fill/>
            </v:shape>
            <v:shape style="position:absolute;left:3108;top:11997;width:77;height:110" coordorigin="3108,11997" coordsize="77,110" path="m3147,12108l3140,12100,3135,12098,3130,12093,3128,12088,3125,12084,3130,12105,3135,12108,3147,12108xe" filled="t" fillcolor="#000000" stroked="f">
              <v:path arrowok="t"/>
              <v:fill/>
            </v:shape>
            <v:shape style="position:absolute;left:3108;top:11997;width:77;height:110" coordorigin="3108,11997" coordsize="77,110" path="m3128,12019l3130,12014,3132,12009,3137,12007,3142,12004,3154,12004,3159,12007,3164,12012,3166,12016,3168,12021,3168,12033,3166,12038,3166,12048,3173,12045,3178,12043,3180,12038,3183,12033,3185,12028,3185,12019,3183,12014,3180,12009,3180,12007,3176,12004,3173,12002,3168,12000,3166,12000,3161,11997,3137,11997,3132,12000,3130,12002,3125,12002,3128,12019xe" filled="t" fillcolor="#000000" stroked="f">
              <v:path arrowok="t"/>
              <v:fill/>
            </v:shape>
            <v:shape style="position:absolute;left:3108;top:11997;width:77;height:110" coordorigin="3108,11997" coordsize="77,110" path="m3168,12084l3166,12088,3164,12093,3161,12098,3156,12098,3152,12100,3140,12100,3147,12108,3159,12108,3164,12105,3168,12105,3171,12103,3176,12098,3180,12093,3183,12088,3185,12086,3185,12064,3180,12060,3178,12055,3173,12052,3166,12050,3166,12038,3161,12043,3156,12045,3144,12045,3140,12043,3135,12043,3130,12038,3130,12033,3128,12028,3128,12019,3125,12002,3120,12004,3116,12009,3113,12014,3111,12016,3111,12031,3113,12036,3116,12038,3118,12043,3123,12048,3130,12050,3125,12052,3123,12052,3118,12057,3113,12062,3111,12067,3108,12072,3108,12086,3111,12091,3113,12093,3116,12098,3118,12100,3123,12103,3125,12105,3130,12105,3125,12084,3125,12069,3128,12064,3130,12060,3135,12055,3140,12052,3154,12052,3159,12055,3164,12060,3166,12064,3168,12069,3168,12084xe" filled="t" fillcolor="#000000" stroked="f">
              <v:path arrowok="t"/>
              <v:fill/>
            </v:shape>
            <v:shape style="position:absolute;left:3099;top:11917;width:98;height:0" coordorigin="3099,11917" coordsize="98,0" path="m3099,11917l3197,11917e" filled="f" stroked="t" strokeweight="0.94pt" strokecolor="#000000">
              <v:path arrowok="t"/>
            </v:shape>
            <v:shape type="#_x0000_t75" style="position:absolute;left:1488;top:4298;width:8930;height:8243">
              <v:imagedata o:title="" r:id="rId13"/>
            </v:shape>
            <w10:wrap type="none"/>
          </v:group>
        </w:pict>
      </w:r>
      <w:r>
        <w:pict>
          <v:shape type="#_x0000_t202" style="position:absolute;margin-left:74.415pt;margin-top:214.886pt;width:446.49pt;height:412.149pt;mso-position-horizontal-relative:page;mso-position-vertical-relative:page;z-index:-2682" filled="f" stroked="f">
            <v:textbox inset="0,0,0,0">
              <w:txbxContent>
                <w:p>
                  <w:pPr>
                    <w:rPr>
                      <w:sz w:val="14"/>
                      <w:szCs w:val="14"/>
                    </w:rPr>
                    <w:jc w:val="left"/>
                    <w:spacing w:before="3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sz w:val="19"/>
                      <w:szCs w:val="19"/>
                    </w:rPr>
                    <w:jc w:val="left"/>
                    <w:spacing w:before="6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%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9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9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14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=...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sz w:val="19"/>
                      <w:szCs w:val="19"/>
                    </w:rPr>
                    <w:jc w:val="left"/>
                    <w:spacing w:before="5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%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=...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15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884" w:right="69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5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848" w:right="6201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ci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sz w:val="19"/>
                      <w:szCs w:val="19"/>
                    </w:rPr>
                    <w:jc w:val="left"/>
                    <w:spacing w:before="4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9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14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7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</w:p>
                <w:p>
                  <w:pPr>
                    <w:rPr>
                      <w:sz w:val="19"/>
                      <w:szCs w:val="19"/>
                    </w:rPr>
                    <w:jc w:val="left"/>
                    <w:spacing w:before="6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12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12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,5</w:t>
                  </w:r>
                </w:p>
              </w:txbxContent>
            </v:textbox>
            <w10:wrap type="none"/>
          </v:shape>
        </w:pict>
      </w:r>
      <w:r>
        <w:rPr>
          <w:sz w:val="14"/>
          <w:szCs w:val="1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les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ik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2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wah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!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1016"/>
      </w:pPr>
      <w:r>
        <w:pict>
          <v:group style="position:absolute;margin-left:153.5pt;margin-top:-1.11586pt;width:3.6pt;height:5.28pt;mso-position-horizontal-relative:page;mso-position-vertical-relative:paragraph;z-index:-2681" coordorigin="3070,-22" coordsize="72,106">
            <v:shape style="position:absolute;left:3070;top:-22;width:72;height:106" coordorigin="3070,-22" coordsize="72,106" path="m3142,83l3142,76,3128,76,3123,74,3118,71,3116,66,3116,-18,3118,-22,3111,-22,3106,-18,3099,-15,3092,-10,3084,-8,3077,-3,3070,-1,3072,4,3075,9,3080,4,3084,2,3087,-1,3092,-1,3096,-3,3101,-1,3101,66,3099,71,3094,74,3089,76,3075,76,3075,83,3142,8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53.38pt;margin-top:11.8441pt;width:3.6pt;height:5.52pt;mso-position-horizontal-relative:page;mso-position-vertical-relative:paragraph;z-index:-2680" coordorigin="3068,237" coordsize="72,110">
            <v:shape style="position:absolute;left:3068;top:237;width:72;height:110" coordorigin="3068,237" coordsize="72,110" path="m3137,328l3137,326,3140,321,3140,311,3137,306,3135,302,3130,297,3125,294,3120,292,3116,290,3116,287,3120,285,3123,282,3128,280,3132,275,3135,270,3137,266,3137,256,3135,254,3135,249,3130,244,3125,242,3120,239,3118,239,3113,237,3094,237,3089,239,3082,242,3077,242,3070,246,3070,261,3080,261,3082,256,3084,251,3089,249,3092,246,3096,244,3106,244,3111,246,3116,249,3118,251,3120,256,3120,266,3118,268,3118,273,3113,278,3108,282,3104,282,3101,285,3096,287,3084,287,3084,294,3101,294,3108,297,3113,302,3118,304,3120,311,3120,330,3116,335,3113,338,3106,340,3094,340,3089,338,3084,335,3082,330,3080,326,3068,326,3068,342,3072,345,3080,345,3084,347,3111,347,3116,345,3123,342,3125,342,3130,338,3135,333,3137,328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52.78pt;margin-top:7.82414pt;width:4.92pt;height:0pt;mso-position-horizontal-relative:page;mso-position-vertical-relative:paragraph;z-index:-2679" coordorigin="3056,156" coordsize="98,0">
            <v:shape style="position:absolute;left:3056;top:156;width:98;height:0" coordorigin="3056,156" coordsize="98,0" path="m3056,156l3154,156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61.18pt;margin-top:4.04414pt;width:7.2pt;height:7.56pt;mso-position-horizontal-relative:page;mso-position-vertical-relative:paragraph;z-index:-2678" coordorigin="3224,81" coordsize="144,151">
            <v:shape style="position:absolute;left:3224;top:81;width:144;height:151" coordorigin="3224,81" coordsize="144,151" path="m3305,165l3368,165,3368,148,3305,148,3305,81,3288,81,3288,148,3224,148,3224,165,3288,165,3288,232,3305,232,3305,16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2.58pt;margin-top:-1.23586pt;width:3.6pt;height:5.52pt;mso-position-horizontal-relative:page;mso-position-vertical-relative:paragraph;z-index:-2677" coordorigin="3452,-25" coordsize="72,110">
            <v:shape style="position:absolute;left:3452;top:-25;width:72;height:110" coordorigin="3452,-25" coordsize="72,110" path="m3521,66l3521,64,3524,59,3524,50,3521,45,3519,40,3514,35,3509,33,3504,30,3500,28,3500,26,3504,23,3507,21,3512,18,3516,14,3519,9,3521,4,3521,-6,3519,-8,3519,-13,3514,-18,3509,-20,3504,-22,3502,-22,3497,-25,3478,-25,3473,-22,3466,-20,3461,-20,3454,-15,3454,-1,3464,-1,3466,-6,3468,-10,3473,-13,3476,-15,3480,-18,3490,-18,3495,-15,3500,-13,3502,-10,3504,-6,3504,4,3502,6,3502,11,3497,16,3492,21,3488,21,3485,23,3480,26,3468,26,3468,33,3485,33,3492,35,3497,40,3502,42,3504,50,3504,69,3500,74,3497,76,3490,78,3478,78,3473,76,3468,74,3466,69,3464,64,3452,64,3452,81,3456,83,3464,83,3468,86,3495,86,3500,83,3507,81,3509,81,3514,76,3519,71,3521,66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2.34pt;margin-top:11.9641pt;width:4.2pt;height:5.28pt;mso-position-horizontal-relative:page;mso-position-vertical-relative:paragraph;z-index:-2676" coordorigin="3447,239" coordsize="84,106">
            <v:shape style="position:absolute;left:3447;top:239;width:84;height:106" coordorigin="3447,239" coordsize="84,106" path="m3519,345l3519,340,3514,338,3509,335,3509,314,3528,314,3528,311,3531,306,3531,294,3524,294,3521,299,3519,304,3509,304,3509,239,3495,239,3494,240,3482,257,3473,287,3478,280,3483,273,3488,266,3492,258,3495,261,3495,270,3492,275,3492,304,3461,304,3470,274,3458,290,3447,306,3447,314,3492,314,3492,338,3488,340,3483,340,3483,345,3519,345xe" filled="t" fillcolor="#000000" stroked="f">
              <v:path arrowok="t"/>
              <v:fill/>
            </v:shape>
            <v:shape style="position:absolute;left:3447;top:239;width:84;height:106" coordorigin="3447,239" coordsize="84,106" path="m3461,304l3466,297,3473,287,3482,257,3471,273,3470,274,3461,304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1.98pt;margin-top:7.82414pt;width:4.92pt;height:0pt;mso-position-horizontal-relative:page;mso-position-vertical-relative:paragraph;z-index:-2675" coordorigin="3440,156" coordsize="98,0">
            <v:shape style="position:absolute;left:3440;top:156;width:98;height:0" coordorigin="3440,156" coordsize="98,0" path="m3440,156l3538,156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80.48pt;margin-top:5.58414pt;width:8.2pt;height:4.36pt;mso-position-horizontal-relative:page;mso-position-vertical-relative:paragraph;z-index:-2674" coordorigin="3610,112" coordsize="164,87">
            <v:shape style="position:absolute;left:3620;top:122;width:144;height:67" coordorigin="3620,122" coordsize="144,67" path="m3620,122l3620,138,3764,138,3764,122,3620,122xe" filled="t" fillcolor="#000000" stroked="f">
              <v:path arrowok="t"/>
              <v:fill/>
            </v:shape>
            <v:shape style="position:absolute;left:3620;top:122;width:144;height:67" coordorigin="3620,122" coordsize="144,67" path="m3620,172l3620,189,3764,189,3764,172,3620,172xe" filled="t" fillcolor="#000000" stroked="f">
              <v:path arrowok="t"/>
              <v:fill/>
            </v:shape>
            <v:shape style="position:absolute;left:3620;top:130;width:144;height:0" coordorigin="3620,130" coordsize="144,0" path="m3620,130l3764,130e" filled="f" stroked="t" strokeweight="0.94pt" strokecolor="#000000">
              <v:path arrowok="t"/>
            </v:shape>
            <v:shape style="position:absolute;left:3620;top:180;width:144;height:0" coordorigin="3620,180" coordsize="144,0" path="m3620,180l3764,180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93.34pt;margin-top:7.04414pt;width:8.67pt;height:1.56pt;mso-position-horizontal-relative:page;mso-position-vertical-relative:paragraph;z-index:-2673" coordorigin="3867,141" coordsize="173,31">
            <v:shape style="position:absolute;left:3867;top:141;width:173;height:31" coordorigin="3867,141" coordsize="173,31" path="m3944,167l3947,172,3961,172,3963,167,3968,162,3968,153,3966,148,3963,146,3959,141,3949,141,3947,143,3942,148,3939,153,3939,162,3944,167xe" filled="t" fillcolor="#000000" stroked="f">
              <v:path arrowok="t"/>
              <v:fill/>
            </v:shape>
            <v:shape style="position:absolute;left:3867;top:141;width:173;height:31" coordorigin="3867,141" coordsize="173,31" path="m3872,167l3874,172,3889,172,3891,167,3896,162,3896,153,3894,148,3891,146,3887,141,3876,141,3874,143,3869,148,3867,153,3867,162,3872,167xe" filled="t" fillcolor="#000000" stroked="f">
              <v:path arrowok="t"/>
              <v:fill/>
            </v:shape>
            <v:shape style="position:absolute;left:3867;top:141;width:173;height:31" coordorigin="3867,141" coordsize="173,31" path="m4016,167l4019,172,4033,172,4035,167,4040,162,4040,153,4038,148,4035,146,4031,141,4021,141,4019,143,4014,148,4011,153,4011,162,4016,167xe" filled="t" fillcolor="#000000" stroked="f">
              <v:path arrowok="t"/>
              <v:fill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1.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 w:lineRule="exact" w:line="260"/>
        <w:ind w:left="1016"/>
      </w:pPr>
      <w:r>
        <w:pict>
          <v:group style="position:absolute;margin-left:159.02pt;margin-top:0.384141pt;width:3.6pt;height:5.28pt;mso-position-horizontal-relative:page;mso-position-vertical-relative:paragraph;z-index:-2672" coordorigin="3180,8" coordsize="72,106">
            <v:shape style="position:absolute;left:3180;top:8;width:72;height:106" coordorigin="3180,8" coordsize="72,106" path="m3252,113l3252,106,3238,106,3233,104,3228,101,3226,96,3226,12,3228,8,3221,8,3216,12,3209,15,3202,20,3195,22,3188,27,3180,29,3183,34,3185,39,3190,34,3195,32,3197,29,3202,29,3207,27,3212,29,3212,96,3209,101,3204,104,3200,106,3185,106,3185,113,3252,11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58.3pt;margin-top:9.32414pt;width:4.92pt;height:0pt;mso-position-horizontal-relative:page;mso-position-vertical-relative:paragraph;z-index:-2670" coordorigin="3166,186" coordsize="98,0">
            <v:shape style="position:absolute;left:3166;top:186;width:98;height:0" coordorigin="3166,186" coordsize="98,0" path="m3166,186l3264,186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66.7pt;margin-top:5.54414pt;width:7.2pt;height:7.56pt;mso-position-horizontal-relative:page;mso-position-vertical-relative:paragraph;z-index:-2669" coordorigin="3334,111" coordsize="144,151">
            <v:shape style="position:absolute;left:3334;top:111;width:144;height:151" coordorigin="3334,111" coordsize="144,151" path="m3416,195l3478,195,3478,178,3416,178,3416,111,3399,111,3399,178,3334,178,3334,195,3399,195,3399,262,3416,262,3416,195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8.22pt;margin-top:0.384141pt;width:3.6pt;height:5.28pt;mso-position-horizontal-relative:page;mso-position-vertical-relative:paragraph;z-index:-2668" coordorigin="3564,8" coordsize="72,106">
            <v:shape style="position:absolute;left:3564;top:8;width:72;height:106" coordorigin="3564,8" coordsize="72,106" path="m3636,113l3636,106,3622,106,3617,104,3612,101,3610,96,3610,12,3612,8,3605,8,3600,12,3593,15,3586,20,3579,22,3572,27,3564,29,3567,34,3569,39,3574,34,3579,32,3581,29,3586,29,3591,27,3596,29,3596,96,3593,101,3588,104,3584,106,3569,106,3569,113,3636,113xe" filled="t" fillcolor="#000000" stroked="f">
              <v:path arrowok="t"/>
              <v:fill/>
            </v:shape>
            <w10:wrap type="none"/>
          </v:group>
        </w:pict>
      </w:r>
      <w:r>
        <w:pict>
          <v:group style="position:absolute;margin-left:177.5pt;margin-top:9.32414pt;width:4.92pt;height:0pt;mso-position-horizontal-relative:page;mso-position-vertical-relative:paragraph;z-index:-2667" coordorigin="3550,186" coordsize="98,0">
            <v:shape style="position:absolute;left:3550;top:186;width:98;height:0" coordorigin="3550,186" coordsize="98,0" path="m3550,186l3648,186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86.12pt;margin-top:7.08414pt;width:8.2pt;height:4.36pt;mso-position-horizontal-relative:page;mso-position-vertical-relative:paragraph;z-index:-2666" coordorigin="3722,142" coordsize="164,87">
            <v:shape style="position:absolute;left:3732;top:152;width:144;height:67" coordorigin="3732,152" coordsize="144,67" path="m3732,152l3732,168,3876,168,3876,152,3732,152xe" filled="t" fillcolor="#000000" stroked="f">
              <v:path arrowok="t"/>
              <v:fill/>
            </v:shape>
            <v:shape style="position:absolute;left:3732;top:152;width:144;height:67" coordorigin="3732,152" coordsize="144,67" path="m3732,202l3732,219,3876,219,3876,202,3732,202xe" filled="t" fillcolor="#000000" stroked="f">
              <v:path arrowok="t"/>
              <v:fill/>
            </v:shape>
            <v:shape style="position:absolute;left:3732;top:160;width:144;height:0" coordorigin="3732,160" coordsize="144,0" path="m3732,160l3876,160e" filled="f" stroked="t" strokeweight="0.94pt" strokecolor="#000000">
              <v:path arrowok="t"/>
            </v:shape>
            <v:shape style="position:absolute;left:3732;top:210;width:144;height:0" coordorigin="3732,210" coordsize="144,0" path="m3732,210l3876,210e" filled="f" stroked="t" strokeweight="0.94pt" strokecolor="#000000">
              <v:path arrowok="t"/>
            </v:shape>
            <w10:wrap type="none"/>
          </v:group>
        </w:pict>
      </w:r>
      <w:r>
        <w:pict>
          <v:group style="position:absolute;margin-left:198.89pt;margin-top:8.54414pt;width:8.64pt;height:1.56pt;mso-position-horizontal-relative:page;mso-position-vertical-relative:paragraph;z-index:-2665" coordorigin="3978,171" coordsize="173,31">
            <v:shape style="position:absolute;left:3978;top:171;width:173;height:31" coordorigin="3978,171" coordsize="173,31" path="m4055,197l4057,202,4071,202,4074,197,4079,192,4079,183,4076,178,4074,176,4069,171,4059,171,4057,173,4052,178,4050,183,4050,192,4055,197xe" filled="t" fillcolor="#000000" stroked="f">
              <v:path arrowok="t"/>
              <v:fill/>
            </v:shape>
            <v:shape style="position:absolute;left:3978;top:171;width:173;height:31" coordorigin="3978,171" coordsize="173,31" path="m3983,197l3985,202,3999,202,4002,197,4007,192,4007,183,4004,178,4002,176,3997,171,3987,171,3985,173,3980,178,3978,183,3978,192,3983,197xe" filled="t" fillcolor="#000000" stroked="f">
              <v:path arrowok="t"/>
              <v:fill/>
            </v:shape>
            <v:shape style="position:absolute;left:3978;top:171;width:173;height:31" coordorigin="3978,171" coordsize="173,31" path="m4127,197l4129,202,4143,202,4146,197,4151,192,4151,183,4148,178,4146,176,4141,171,4131,171,4129,173,4124,178,4122,183,4122,192,4127,197xe" filled="t" fillcolor="#000000" stroked="f">
              <v:path arrowok="t"/>
              <v:fill/>
            </v:shape>
            <w10:wrap type="none"/>
          </v:group>
        </w:pic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ind w:left="94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5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5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  <w:sectPr>
          <w:type w:val="continuous"/>
          <w:pgSz w:w="11920" w:h="16840"/>
          <w:pgMar w:top="1560" w:bottom="280" w:left="1680" w:right="1680"/>
        </w:sectPr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3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6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7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ind w:left="99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888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ksi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0</w:t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888"/>
      </w:pPr>
      <w:r>
        <w:pict>
          <v:shape type="#_x0000_t75" style="position:absolute;margin-left:137.55pt;margin-top:-2.21586pt;width:87.244pt;height:20.08pt;mso-position-horizontal-relative:page;mso-position-vertical-relative:paragraph;z-index:-2663">
            <v:imagedata o:title="" r:id="rId14"/>
          </v:shape>
        </w:pic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        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x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=.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  <w:sectPr>
          <w:pgSz w:w="11920" w:h="16840"/>
          <w:pgMar w:top="1560" w:bottom="280" w:left="1380" w:right="1380"/>
        </w:sectPr>
      </w:pPr>
      <w:r>
        <w:pict>
          <v:shape type="#_x0000_t202" style="position:absolute;margin-left:74.415pt;margin-top:0pt;width:446.49pt;height:412.149pt;mso-position-horizontal-relative:page;mso-position-vertical-relative:paragraph;z-index:-2664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1"/>
                    <w:ind w:left="2167"/>
                  </w:pP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i,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1637" w:right="1711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jar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1745" w:right="1712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idodo,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2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1416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pict>
          <v:shape type="#_x0000_t75" style="width:446.49pt;height:412.149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pict>
          <v:group style="position:absolute;margin-left:74.415pt;margin-top:214.886pt;width:450.06pt;height:412.149pt;mso-position-horizontal-relative:page;mso-position-vertical-relative:page;z-index:-2661" coordorigin="1488,4298" coordsize="9001,8243">
            <v:shape style="position:absolute;left:2260;top:5171;width:8222;height:0" coordorigin="2260,5171" coordsize="8222,0" path="m2260,5171l10482,5171e" filled="f" stroked="t" strokeweight="0.75pt" strokecolor="#000000">
              <v:path arrowok="t"/>
            </v:shape>
            <v:shape type="#_x0000_t75" style="position:absolute;left:1488;top:4298;width:8930;height:8243">
              <v:imagedata o:title="" r:id="rId16"/>
            </v:shape>
            <w10:wrap type="none"/>
          </v:group>
        </w:pict>
      </w:r>
      <w:r>
        <w:pict>
          <v:shape type="#_x0000_t202" style="position:absolute;margin-left:74.415pt;margin-top:210.196pt;width:446.49pt;height:416.838pt;mso-position-horizontal-relative:page;mso-position-vertical-relative:page;z-index:-2662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</w:t>
                  </w:r>
                  <w:r>
                    <w:rPr>
                      <w:rFonts w:cs="Arial Narrow" w:hAnsi="Arial Narrow" w:eastAsia="Arial Narrow" w:ascii="Arial Narrow"/>
                      <w:spacing w:val="3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</w:t>
                  </w:r>
                  <w:r>
                    <w:rPr>
                      <w:rFonts w:cs="Arial Narrow" w:hAnsi="Arial Narrow" w:eastAsia="Arial Narrow" w:ascii="Arial Narrow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x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1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KO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KO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.4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INDIK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TOR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2"/>
                    <w:ind w:left="1500" w:right="4884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15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TUJUAN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BELAJAR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60" w:right="178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 w:lineRule="auto" w:line="359"/>
                    <w:ind w:left="1860" w:right="178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tabs>
                      <w:tab w:pos="1860" w:val="left"/>
                    </w:tabs>
                    <w:jc w:val="left"/>
                    <w:spacing w:before="2" w:lineRule="auto" w:line="360"/>
                    <w:ind w:left="1860" w:right="178" w:hanging="36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  <w:tab/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if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3" w:lineRule="auto" w:line="359"/>
                    <w:ind w:left="1500" w:right="6578" w:hanging="36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3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/>
        <w:ind w:left="4386" w:right="3100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824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REN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AIK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            </w:t>
      </w:r>
      <w:r>
        <w:rPr>
          <w:rFonts w:cs="Arial Narrow" w:hAnsi="Arial Narrow" w:eastAsia="Arial Narrow" w:ascii="Arial Narrow"/>
          <w:spacing w:val="2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</w:t>
      </w:r>
      <w:r>
        <w:rPr>
          <w:rFonts w:cs="Arial Narrow" w:hAnsi="Arial Narrow" w:eastAsia="Arial Narrow" w:ascii="Arial Narrow"/>
          <w:spacing w:val="4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tika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</w:t>
      </w:r>
      <w:r>
        <w:rPr>
          <w:rFonts w:cs="Arial Narrow" w:hAnsi="Arial Narrow" w:eastAsia="Arial Narrow" w:ascii="Arial Narrow"/>
          <w:spacing w:val="4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6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TOD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/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/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auto" w:line="359"/>
        <w:ind w:left="2778" w:right="1874" w:hanging="1469"/>
      </w:pP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</w:t>
      </w:r>
      <w:r>
        <w:rPr>
          <w:rFonts w:cs="Arial Narrow" w:hAnsi="Arial Narrow" w:eastAsia="Arial Narrow" w:ascii="Arial Narrow"/>
          <w:spacing w:val="1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Diskusi,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ram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(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iv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2"/>
        <w:ind w:left="130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</w:t>
      </w:r>
      <w:r>
        <w:rPr>
          <w:rFonts w:cs="Arial Narrow" w:hAnsi="Arial Narrow" w:eastAsia="Arial Narrow" w:ascii="Arial Narrow"/>
          <w:spacing w:val="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948"/>
        <w:sectPr>
          <w:pgSz w:w="11920" w:h="16840"/>
          <w:pgMar w:top="1560" w:bottom="280" w:left="1680" w:right="1680"/>
        </w:sectPr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DIA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ASA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0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/me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76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ro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1208" w:right="468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NGORGANISA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676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iv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auto" w:line="359"/>
        <w:ind w:left="1676" w:right="5678"/>
      </w:pPr>
      <w:r>
        <w:pict>
          <v:shape type="#_x0000_t202" style="position:absolute;margin-left:74.415pt;margin-top:42.7403pt;width:446.49pt;height:416.838pt;mso-position-horizontal-relative:page;mso-position-vertical-relative:paragraph;z-index:-2660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GKAH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BELAJAR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9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8"/>
                    <w:ind w:left="6690" w:right="584" w:hanging="3576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NG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LOLA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948" w:right="1054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Kegi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2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it)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567" w:right="2424" w:firstLine="46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ii.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iii.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934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567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Kegi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tan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plo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2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lorasi,</w:t>
                  </w:r>
                  <w:r>
                    <w:rPr>
                      <w:rFonts w:cs="Arial Narrow" w:hAnsi="Arial Narrow" w:eastAsia="Arial Narrow" w:ascii="Arial Narrow"/>
                      <w:spacing w:val="-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2423" w:right="242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1"/>
                    <w:ind w:left="2821" w:right="79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(45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it)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spacing w:lineRule="exact" w:line="260"/>
                    <w:ind w:left="2423" w:right="241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821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60"/>
                    <w:ind w:left="2821" w:right="2413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rasi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bor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74.415pt;margin-top:47.43pt;width:446.49pt;height:412.149pt;mso-position-horizontal-relative:page;mso-position-vertical-relative:paragraph;z-index:-2659">
            <v:imagedata o:title="" r:id="rId17"/>
          </v:shape>
        </w:pic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lomp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cil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4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lomp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7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3" w:hRule="exact"/>
        </w:trPr>
        <w:tc>
          <w:tcPr>
            <w:tcW w:w="591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940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7" w:lineRule="exact" w:line="200"/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422" w:hRule="exact"/>
        </w:trPr>
        <w:tc>
          <w:tcPr>
            <w:tcW w:w="5910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</w:tc>
        <w:tc>
          <w:tcPr>
            <w:tcW w:w="1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</w:tc>
      </w:tr>
      <w:tr>
        <w:trPr>
          <w:trHeight w:val="9100" w:hRule="exact"/>
        </w:trPr>
        <w:tc>
          <w:tcPr>
            <w:tcW w:w="5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6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Dal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rasi,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ru: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both"/>
              <w:spacing w:lineRule="auto" w:line="360"/>
              <w:ind w:left="2088" w:right="59" w:hanging="360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rta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44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idik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s,</w:t>
            </w:r>
            <w:r>
              <w:rPr>
                <w:rFonts w:cs="Arial Narrow" w:hAnsi="Arial Narrow" w:eastAsia="Arial Narrow" w:ascii="Arial Narrow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iskusi,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lai</w:t>
            </w:r>
            <w:r>
              <w:rPr>
                <w:rFonts w:cs="Arial Narrow" w:hAnsi="Arial Narrow" w:eastAsia="Arial Narrow" w:ascii="Arial Narrow"/>
                <w:spacing w:val="5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lain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lk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rtuli</w:t>
            </w:r>
            <w:r>
              <w:rPr>
                <w:rFonts w:cs="Arial Narrow" w:hAnsi="Arial Narrow" w:eastAsia="Arial Narrow" w:ascii="Arial Narrow"/>
                <w:spacing w:val="-3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;</w:t>
            </w:r>
          </w:p>
        </w:tc>
        <w:tc>
          <w:tcPr>
            <w:tcW w:w="8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8" w:lineRule="exact" w:line="280"/>
            </w:pPr>
            <w:r>
              <w:rPr>
                <w:sz w:val="28"/>
                <w:szCs w:val="28"/>
              </w:rPr>
            </w:r>
          </w:p>
        </w:tc>
        <w:tc>
          <w:tcPr>
            <w:tcW w:w="10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8" w:lineRule="exact" w:line="280"/>
            </w:pPr>
            <w:r>
              <w:rPr>
                <w:sz w:val="28"/>
                <w:szCs w:val="28"/>
              </w:rPr>
            </w:r>
          </w:p>
        </w:tc>
      </w:tr>
    </w:tbl>
    <w:p>
      <w:pPr>
        <w:sectPr>
          <w:pgSz w:w="11920" w:h="16840"/>
          <w:pgMar w:top="1560" w:bottom="280" w:left="1380" w:right="1380"/>
        </w:sectPr>
      </w:pPr>
    </w:p>
    <w:p>
      <w:pPr>
        <w:rPr>
          <w:sz w:val="12"/>
          <w:szCs w:val="12"/>
        </w:rPr>
        <w:jc w:val="left"/>
        <w:spacing w:before="9" w:lineRule="exact" w:line="120"/>
      </w:pPr>
      <w:r>
        <w:pict>
          <v:group style="position:absolute;margin-left:74.415pt;margin-top:84.81pt;width:446.49pt;height:641.96pt;mso-position-horizontal-relative:page;mso-position-vertical-relative:page;z-index:-2657" coordorigin="1488,1696" coordsize="8930,12839">
            <v:shape style="position:absolute;left:2165;top:1707;width:5900;height:0" coordorigin="2165,1707" coordsize="5900,0" path="m2165,1707l8065,1707e" filled="f" stroked="t" strokeweight="0.58pt" strokecolor="#000000">
              <v:path arrowok="t"/>
            </v:shape>
            <v:shape style="position:absolute;left:8075;top:1707;width:852;height:0" coordorigin="8075,1707" coordsize="852,0" path="m8075,1707l8927,1707e" filled="f" stroked="t" strokeweight="0.58pt" strokecolor="#000000">
              <v:path arrowok="t"/>
            </v:shape>
            <v:shape style="position:absolute;left:8937;top:1707;width:1068;height:0" coordorigin="8937,1707" coordsize="1068,0" path="m8937,1707l10005,1707e" filled="f" stroked="t" strokeweight="0.58pt" strokecolor="#000000">
              <v:path arrowok="t"/>
            </v:shape>
            <v:shape style="position:absolute;left:2160;top:1702;width:0;height:12828" coordorigin="2160,1702" coordsize="0,12828" path="m2160,1702l2160,14530e" filled="f" stroked="t" strokeweight="0.58pt" strokecolor="#000000">
              <v:path arrowok="t"/>
            </v:shape>
            <v:shape style="position:absolute;left:2165;top:14525;width:5900;height:0" coordorigin="2165,14525" coordsize="5900,0" path="m2165,14525l8065,14525e" filled="f" stroked="t" strokeweight="0.58pt" strokecolor="#000000">
              <v:path arrowok="t"/>
            </v:shape>
            <v:shape style="position:absolute;left:8070;top:1702;width:0;height:12828" coordorigin="8070,1702" coordsize="0,12828" path="m8070,1702l8070,14530e" filled="f" stroked="t" strokeweight="0.58pt" strokecolor="#000000">
              <v:path arrowok="t"/>
            </v:shape>
            <v:shape style="position:absolute;left:8075;top:14525;width:852;height:0" coordorigin="8075,14525" coordsize="852,0" path="m8075,14525l8927,14525e" filled="f" stroked="t" strokeweight="0.58pt" strokecolor="#000000">
              <v:path arrowok="t"/>
            </v:shape>
            <v:shape style="position:absolute;left:8932;top:1702;width:0;height:12828" coordorigin="8932,1702" coordsize="0,12828" path="m8932,1702l8932,14530e" filled="f" stroked="t" strokeweight="0.58pt" strokecolor="#000000">
              <v:path arrowok="t"/>
            </v:shape>
            <v:shape style="position:absolute;left:8937;top:14525;width:1068;height:0" coordorigin="8937,14525" coordsize="1068,0" path="m8937,14525l10005,14525e" filled="f" stroked="t" strokeweight="0.58pt" strokecolor="#000000">
              <v:path arrowok="t"/>
            </v:shape>
            <v:shape style="position:absolute;left:10010;top:1702;width:0;height:12828" coordorigin="10010,1702" coordsize="0,12828" path="m10010,1702l10010,14530e" filled="f" stroked="t" strokeweight="0.58pt" strokecolor="#000000">
              <v:path arrowok="t"/>
            </v:shape>
            <v:shape type="#_x0000_t75" style="position:absolute;left:1488;top:4298;width:8930;height:8243">
              <v:imagedata o:title="" r:id="rId18"/>
            </v:shape>
            <w10:wrap type="none"/>
          </v:group>
        </w:pict>
      </w:r>
      <w:r>
        <w:pict>
          <v:shape type="#_x0000_t202" style="position:absolute;margin-left:74.415pt;margin-top:210.796pt;width:446.49pt;height:416.238pt;mso-position-horizontal-relative:page;mso-position-vertical-relative:page;z-index:-2658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exact" w:line="240"/>
                    <w:ind w:left="2765" w:right="2422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rest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ind w:left="2765" w:right="5481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r;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59"/>
                    <w:ind w:left="2765" w:right="2415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rtulis,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iv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before="2"/>
                    <w:ind w:left="2765" w:right="1056"/>
                  </w:pP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k;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40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idik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it)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61"/>
                    <w:ind w:left="2765" w:right="2418"/>
                  </w:pP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iv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k;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240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59"/>
                    <w:ind w:left="2765" w:right="2414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rasa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idik.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1740"/>
                  </w:pP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-1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9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61"/>
                    <w:ind w:left="1927" w:right="2413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59"/>
                    <w:ind w:left="1927" w:right="2418" w:hanging="36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rsama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lurusk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lan</w:t>
                  </w:r>
                </w:p>
              </w:txbxContent>
            </v:textbox>
            <w10:wrap type="none"/>
          </v:shape>
        </w:pict>
      </w:r>
      <w:r>
        <w:rPr>
          <w:sz w:val="12"/>
          <w:szCs w:val="12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both"/>
        <w:spacing w:lineRule="auto" w:line="359"/>
        <w:ind w:left="2574" w:right="2221" w:hanging="360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3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3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3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rpik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3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sis,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t;</w:t>
      </w:r>
    </w:p>
    <w:p>
      <w:pPr>
        <w:rPr>
          <w:rFonts w:cs="Arial Narrow" w:hAnsi="Arial Narrow" w:eastAsia="Arial Narrow" w:ascii="Arial Narrow"/>
          <w:sz w:val="24"/>
          <w:szCs w:val="24"/>
        </w:rPr>
        <w:tabs>
          <w:tab w:pos="2560" w:val="left"/>
        </w:tabs>
        <w:jc w:val="both"/>
        <w:spacing w:before="2" w:lineRule="auto" w:line="359"/>
        <w:ind w:left="2574" w:right="2223" w:hanging="360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c.</w:t>
        <w:tab/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f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</w:t>
      </w:r>
      <w:r>
        <w:rPr>
          <w:rFonts w:cs="Arial Narrow" w:hAnsi="Arial Narrow" w:eastAsia="Arial Narrow" w:ascii="Arial Narrow"/>
          <w:spacing w:val="5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</w:t>
      </w:r>
      <w:r>
        <w:rPr>
          <w:rFonts w:cs="Arial Narrow" w:hAnsi="Arial Narrow" w:eastAsia="Arial Narrow" w:ascii="Arial Narrow"/>
          <w:spacing w:val="4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idik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</w:t>
      </w:r>
      <w:r>
        <w:rPr>
          <w:rFonts w:cs="Arial Narrow" w:hAnsi="Arial Narrow" w:eastAsia="Arial Narrow" w:ascii="Arial Narrow"/>
          <w:spacing w:val="5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ratif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ratif;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4"/>
        <w:ind w:left="2214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f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idik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rkom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tisi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376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d.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b/>
          <w:spacing w:val="2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Kegi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488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Dal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ru: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54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54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548"/>
        <w:sectPr>
          <w:pgSz w:w="11920" w:h="16840"/>
          <w:pgMar w:top="1560" w:bottom="280" w:left="1680" w:right="1680"/>
        </w:sectPr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3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2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ind w:left="1248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10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3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MEDIA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853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Nur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sin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kk,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4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tika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Cem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2213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1853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rsa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TEMAT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(bs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)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kls.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V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4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2213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y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ti,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Hal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spacing w:val="5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83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  <w:sectPr>
          <w:pgSz w:w="11920" w:h="16840"/>
          <w:pgMar w:top="1560" w:bottom="280" w:left="1380" w:right="1380"/>
        </w:sectPr>
      </w:pPr>
      <w:r>
        <w:pict>
          <v:shape type="#_x0000_t202" style="position:absolute;margin-left:74.415pt;margin-top:-4.68966pt;width:446.49pt;height:416.838pt;mso-position-horizontal-relative:page;mso-position-vertical-relative:paragraph;z-index:-2656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174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iyah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warti,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tika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resif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74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TSP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11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b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NIL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38" w:right="5278" w:firstLine="22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Tek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r: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/>
                    <w:ind w:left="2311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26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838" w:right="1705" w:firstLine="42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2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rtulis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4"/>
                    <w:ind w:left="1838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stru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pict>
          <v:shape type="#_x0000_t75" style="width:446.49pt;height:412.149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1560" w:bottom="280" w:left="1680" w:right="168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588" w:right="-56"/>
      </w:pP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position w:val="-1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IRAN</w:t>
      </w:r>
      <w:r>
        <w:rPr>
          <w:rFonts w:cs="Arial Narrow" w:hAnsi="Arial Narrow" w:eastAsia="Arial Narrow" w:ascii="Arial Narrow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position w:val="-1"/>
          <w:sz w:val="24"/>
          <w:szCs w:val="24"/>
        </w:rPr>
        <w:t>OAL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sectPr>
          <w:type w:val="continuous"/>
          <w:pgSz w:w="11920" w:h="16840"/>
          <w:pgMar w:top="1560" w:bottom="280" w:left="1680" w:right="1680"/>
          <w:cols w:num="2" w:equalWidth="off">
            <w:col w:w="2228" w:space="1568"/>
            <w:col w:w="4764"/>
          </w:cols>
        </w:sectPr>
      </w:pPr>
      <w:r>
        <w:br w:type="column"/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IRAN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–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IRAN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auto" w:line="359"/>
        <w:ind w:left="588" w:right="3343"/>
      </w:pP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les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ik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2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wah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!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les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ik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2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wah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i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i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i/>
          <w:spacing w:val="0"/>
          <w:w w:val="100"/>
          <w:sz w:val="24"/>
          <w:szCs w:val="24"/>
        </w:rPr>
        <w:t>!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2" w:lineRule="exact" w:line="260"/>
        <w:ind w:left="948"/>
      </w:pP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</w:t>
      </w:r>
      <w:r>
        <w:rPr>
          <w:rFonts w:cs="Arial Narrow" w:hAnsi="Arial Narrow" w:eastAsia="Arial Narrow" w:ascii="Arial Narrow"/>
          <w:spacing w:val="31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4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+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24"/>
          <w:szCs w:val="24"/>
        </w:rPr>
        <w:t>½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+</w:t>
      </w:r>
      <w:r>
        <w:rPr>
          <w:rFonts w:cs="Arial Narrow" w:hAnsi="Arial Narrow" w:eastAsia="Arial Narrow" w:ascii="Arial Narrow"/>
          <w:spacing w:val="-1"/>
          <w:w w:val="100"/>
          <w:position w:val="-1"/>
          <w:sz w:val="24"/>
          <w:szCs w:val="24"/>
        </w:rPr>
        <w:t>3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/</w:t>
      </w:r>
      <w:r>
        <w:rPr>
          <w:rFonts w:cs="Arial Narrow" w:hAnsi="Arial Narrow" w:eastAsia="Arial Narrow" w:ascii="Arial Narrow"/>
          <w:spacing w:val="1"/>
          <w:w w:val="100"/>
          <w:position w:val="-1"/>
          <w:sz w:val="24"/>
          <w:szCs w:val="24"/>
        </w:rPr>
        <w:t>4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=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1560" w:bottom="280" w:left="1680" w:right="1680"/>
        </w:sectPr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/>
        <w:ind w:left="1551" w:right="238"/>
      </w:pPr>
      <w:r>
        <w:pict>
          <v:group style="position:absolute;margin-left:74.415pt;margin-top:214.886pt;width:446.49pt;height:412.149pt;mso-position-horizontal-relative:page;mso-position-vertical-relative:page;z-index:-2654" coordorigin="1488,4298" coordsize="8930,8243">
            <v:shape type="#_x0000_t75" style="position:absolute;left:2751;top:9985;width:1745;height:402">
              <v:imagedata o:title="" r:id="rId20"/>
            </v:shape>
            <v:shape type="#_x0000_t75" style="position:absolute;left:1488;top:4298;width:8930;height:8243">
              <v:imagedata o:title="" r:id="rId21"/>
            </v:shape>
            <w10:wrap type="none"/>
          </v:group>
        </w:pict>
      </w:r>
      <w:r>
        <w:pict>
          <v:shape type="#_x0000_t202" style="position:absolute;margin-left:74.415pt;margin-top:210.196pt;width:446.49pt;height:416.838pt;mso-position-horizontal-relative:page;mso-position-vertical-relative:page;z-index:-2655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spacing w:lineRule="exact" w:line="240"/>
                    <w:ind w:left="1102" w:right="627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%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10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1102" w:right="627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%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1102" w:right="639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1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+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%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ci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6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6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6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6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9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</w:p>
                <w:p>
                  <w:pPr>
                    <w:rPr>
                      <w:sz w:val="16"/>
                      <w:szCs w:val="16"/>
                    </w:rPr>
                    <w:jc w:val="left"/>
                    <w:spacing w:before="2"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86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i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i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i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i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i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ian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6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7"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i/>
                      <w:spacing w:val="0"/>
                      <w:w w:val="100"/>
                      <w:sz w:val="24"/>
                      <w:szCs w:val="24"/>
                    </w:rPr>
                    <w:t>x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18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167"/>
                  </w:pP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i,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67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jar</w:t>
                  </w:r>
                </w:p>
              </w:txbxContent>
            </v:textbox>
            <w10:wrap type="none"/>
          </v:shape>
        </w:pic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idodo,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1275" w:right="-38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8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3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/>
        <w:ind w:left="826" w:right="1521"/>
      </w:pPr>
      <w:r>
        <w:br w:type="column"/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-38" w:right="710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5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6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437" w:right="1187"/>
        <w:sectPr>
          <w:type w:val="continuous"/>
          <w:pgSz w:w="11920" w:h="16840"/>
          <w:pgMar w:top="1560" w:bottom="280" w:left="1680" w:right="1680"/>
          <w:cols w:num="2" w:equalWidth="off">
            <w:col w:w="3720" w:space="1672"/>
            <w:col w:w="3168"/>
          </w:cols>
        </w:sectPr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6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7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9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5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/>
        <w:ind w:left="2879" w:right="3291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IN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NELIT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6" w:lineRule="exact" w:line="260"/>
        <w:ind w:left="1906" w:right="2204" w:hanging="77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NINGK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IL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55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TEM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TIKA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NGGUN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DIA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IF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KERT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ILA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lineRule="exact" w:line="260"/>
        <w:ind w:left="1031" w:right="1446"/>
      </w:pP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KELAS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4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-3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LAJAR</w:t>
      </w:r>
      <w:r>
        <w:rPr>
          <w:rFonts w:cs="Arial Narrow" w:hAnsi="Arial Narrow" w:eastAsia="Arial Narrow" w:ascii="Arial Narrow"/>
          <w:b/>
          <w:spacing w:val="-3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/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CE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AGAN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NGAS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lineRule="exact" w:line="260"/>
        <w:ind w:left="3453" w:right="3870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190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          </w:t>
      </w:r>
      <w:r>
        <w:rPr>
          <w:rFonts w:cs="Arial Narrow" w:hAnsi="Arial Narrow" w:eastAsia="Arial Narrow" w:ascii="Arial Narrow"/>
          <w:spacing w:val="10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                                                   </w:t>
      </w:r>
      <w:r>
        <w:rPr>
          <w:rFonts w:cs="Arial Narrow" w:hAnsi="Arial Narrow" w:eastAsia="Arial Narrow" w:ascii="Arial Narrow"/>
          <w:spacing w:val="20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                                     </w:t>
      </w:r>
      <w:r>
        <w:rPr>
          <w:rFonts w:cs="Arial Narrow" w:hAnsi="Arial Narrow" w:eastAsia="Arial Narrow" w:ascii="Arial Narrow"/>
          <w:spacing w:val="7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6" w:hRule="exact"/>
        </w:trPr>
        <w:tc>
          <w:tcPr>
            <w:tcW w:w="56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69" w:type="dxa"/>
            <w:gridSpan w:val="4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1133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45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lah</w:t>
            </w:r>
          </w:p>
        </w:tc>
      </w:tr>
      <w:tr>
        <w:trPr>
          <w:trHeight w:val="286" w:hRule="exact"/>
        </w:trPr>
        <w:tc>
          <w:tcPr>
            <w:tcW w:w="56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3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88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9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  <w:sectPr>
          <w:pgSz w:w="11920" w:h="16840"/>
          <w:pgMar w:top="1560" w:bottom="280" w:left="1680" w:right="700"/>
        </w:sectPr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ind w:left="588" w:right="-56"/>
      </w:pPr>
      <w:r>
        <w:pict>
          <v:shape type="#_x0000_t75" style="position:absolute;margin-left:74.415pt;margin-top:214.886pt;width:446.49pt;height:412.149pt;mso-position-horizontal-relative:page;mso-position-vertical-relative:page;z-index:-2652">
            <v:imagedata o:title="" r:id="rId22"/>
          </v:shape>
        </w:pict>
      </w:r>
      <w:r>
        <w:pict>
          <v:shape type="#_x0000_t202" style="position:absolute;margin-left:74.415pt;margin-top:214.886pt;width:446.49pt;height:413.11pt;mso-position-horizontal-relative:page;mso-position-vertical-relative:page;z-index:-2653" filled="f" stroked="f">
            <v:textbox inset="0,0,0,0">
              <w:txbxContent>
                <w:p>
                  <w:pPr>
                    <w:rPr>
                      <w:sz w:val="15"/>
                      <w:szCs w:val="15"/>
                    </w:rPr>
                    <w:jc w:val="left"/>
                    <w:spacing w:before="1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703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LEM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NGA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TIFITAS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3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780" w:right="2114" w:firstLine="19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rtem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klus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Nama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Nama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6" w:lineRule="exact" w:line="260"/>
                    <w:ind w:left="780" w:right="5606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CAHAN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Har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(√)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234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!</w:t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6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360"/>
                    <w:ind w:left="830" w:right="-76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No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position w:val="-8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8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8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ika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position w:val="-8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8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7"/>
                      <w:w w:val="100"/>
                      <w:position w:val="-8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7"/>
                      <w:sz w:val="24"/>
                      <w:szCs w:val="24"/>
                    </w:rPr>
                    <w:t>Tin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7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7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position w:val="7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7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7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7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7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7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7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position w:val="7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8"/>
                      <w:sz w:val="24"/>
                      <w:szCs w:val="24"/>
                    </w:rPr>
                    <w:t>Ju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lineRule="exact" w:line="180"/>
                    <w:ind w:right="69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position w:val="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position w:val="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9"/>
                      <w:w w:val="100"/>
                      <w:position w:val="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rumusk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siswa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7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8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lkan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ying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9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134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r:</w:t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4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35" w:right="5455" w:hanging="5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21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1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11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-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</w:t>
      </w:r>
      <w:r>
        <w:rPr>
          <w:rFonts w:cs="Arial Narrow" w:hAnsi="Arial Narrow" w:eastAsia="Arial Narrow" w:ascii="Arial Narrow"/>
          <w:spacing w:val="1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=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644" w:right="-56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≤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1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</w:t>
      </w:r>
      <w:r>
        <w:rPr>
          <w:rFonts w:cs="Arial Narrow" w:hAnsi="Arial Narrow" w:eastAsia="Arial Narrow" w:ascii="Arial Narrow"/>
          <w:spacing w:val="7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=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,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720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O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rver</w:t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ectPr>
          <w:type w:val="continuous"/>
          <w:pgSz w:w="11920" w:h="16840"/>
          <w:pgMar w:top="1560" w:bottom="280" w:left="1680" w:right="700"/>
          <w:cols w:num="2" w:equalWidth="off">
            <w:col w:w="1753" w:space="4596"/>
            <w:col w:w="3191"/>
          </w:cols>
        </w:sectPr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1"/>
        <w:ind w:left="2653" w:right="2255" w:firstLine="266"/>
      </w:pPr>
      <w:r>
        <w:pict>
          <v:shape type="#_x0000_t202" style="position:absolute;margin-left:74.415pt;margin-top:90.3575pt;width:446.49pt;height:412.149pt;mso-position-horizontal-relative:page;mso-position-vertical-relative:paragraph;z-index:-2651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35" w:lineRule="auto" w:line="360"/>
                    <w:ind w:left="4479" w:right="100" w:hanging="369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1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before="1"/>
                    <w:ind w:right="110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9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780" w:right="88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5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1" w:lineRule="auto" w:line="359"/>
                    <w:ind w:left="780" w:right="-3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.Merumusk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rumusk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Rumus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3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Rumus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rumusk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relev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relev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tis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spacing w:before="2"/>
                    <w:ind w:left="4441" w:right="3766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relev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9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0"/>
                    <w:ind w:left="780" w:right="7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</w:t>
                  </w:r>
                  <w:r>
                    <w:rPr>
                      <w:rFonts w:cs="Arial Narrow" w:hAnsi="Arial Narrow" w:eastAsia="Arial Narrow" w:ascii="Arial Narrow"/>
                      <w:spacing w:val="2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5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4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iskusi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" w:lineRule="auto" w:line="359"/>
                    <w:ind w:left="7431" w:right="199" w:hanging="146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4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1" w:lineRule="auto" w:line="359"/>
                    <w:ind w:left="780" w:right="33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.Melaks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5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4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role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2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4" w:lineRule="auto" w:line="359"/>
                    <w:ind w:left="4479" w:right="46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1" w:lineRule="auto" w:line="360"/>
                    <w:ind w:left="4479" w:right="56" w:hanging="369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6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.Mela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5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before="1"/>
                    <w:ind w:right="174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1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tisi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84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74.415pt;margin-top:90.3575pt;width:446.49pt;height:412.149pt;mso-position-horizontal-relative:page;mso-position-vertical-relative:paragraph;z-index:-2650">
            <v:imagedata o:title="" r:id="rId23"/>
          </v:shape>
        </w:pic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TOR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AKTI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F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lama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b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j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ran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MAT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CA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DIA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MANI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TIF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tbl>
      <w:tblPr>
        <w:tblW w:w="0" w:type="auto"/>
        <w:tblLook w:val="01E0"/>
        <w:jc w:val="left"/>
        <w:tblInd w:w="7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62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ri</w:t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(1)</w:t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Cuk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(2)</w:t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(3)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(4)</w:t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</w:tr>
      <w:tr>
        <w:trPr>
          <w:trHeight w:val="1664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iap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wa</w:t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wa</w:t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rala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rala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835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4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248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4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3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2077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5" w:lineRule="exact" w:line="260"/>
            </w:pPr>
            <w:r>
              <w:rPr>
                <w:sz w:val="26"/>
                <w:szCs w:val="26"/>
              </w:rPr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7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lomp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248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7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refleksi</w:t>
            </w:r>
          </w:p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mel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refleksi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rele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v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refleksi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284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sil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refleksi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263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ro</w:t>
            </w:r>
            <w:r>
              <w:rPr>
                <w:rFonts w:cs="Arial Narrow" w:hAnsi="Arial Narrow" w:eastAsia="Arial Narrow" w:ascii="Arial Narrow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lam</w:t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Sz w:w="11920" w:h="16840"/>
          <w:pgMar w:top="1560" w:bottom="280" w:left="1380" w:right="460"/>
        </w:sectPr>
      </w:pPr>
    </w:p>
    <w:p>
      <w:pPr>
        <w:rPr>
          <w:sz w:val="11"/>
          <w:szCs w:val="11"/>
        </w:rPr>
        <w:jc w:val="left"/>
        <w:spacing w:before="8" w:lineRule="exact" w:line="100"/>
      </w:pPr>
      <w:r>
        <w:pict>
          <v:shape type="#_x0000_t75" style="position:absolute;margin-left:74.415pt;margin-top:214.886pt;width:446.49pt;height:412.149pt;mso-position-horizontal-relative:page;mso-position-vertical-relative:page;z-index:-2648">
            <v:imagedata o:title="" r:id="rId24"/>
          </v:shape>
        </w:pict>
      </w:r>
      <w:r>
        <w:pict>
          <v:shape type="#_x0000_t202" style="position:absolute;margin-left:74.415pt;margin-top:211.156pt;width:446.49pt;height:415.878pt;mso-position-horizontal-relative:page;mso-position-vertical-relative:page;z-index:-2649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CAHAN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Hari/Ta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"/>
                    <w:ind w:left="78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5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(√)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ko</w:t>
                  </w:r>
                  <w:r>
                    <w:rPr>
                      <w:rFonts w:cs="Arial Narrow" w:hAnsi="Arial Narrow" w:eastAsia="Arial Narrow" w:ascii="Arial Narrow"/>
                      <w:spacing w:val="-1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6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42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2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28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2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2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5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7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9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7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siswa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7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90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siswa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rdiskusi/k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6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ind w:left="2160" w:right="408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7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rco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j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ran</w:t>
            </w:r>
          </w:p>
        </w:tc>
        <w:tc>
          <w:tcPr>
            <w:tcW w:w="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16"/>
          <w:szCs w:val="16"/>
        </w:rPr>
        <w:jc w:val="left"/>
        <w:spacing w:before="10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/>
        <w:ind w:left="2236" w:right="3073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LEMB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NGA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ILAN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GU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2490" w:right="3324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rtem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3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klus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Nama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</w:t>
      </w:r>
      <w:r>
        <w:rPr>
          <w:rFonts w:cs="Arial Narrow" w:hAnsi="Arial Narrow" w:eastAsia="Arial Narrow" w:ascii="Arial Narrow"/>
          <w:spacing w:val="38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588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Nama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</w:t>
      </w:r>
      <w:r>
        <w:rPr>
          <w:rFonts w:cs="Arial Narrow" w:hAnsi="Arial Narrow" w:eastAsia="Arial Narrow" w:ascii="Arial Narrow"/>
          <w:spacing w:val="39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2</w:t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588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K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las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</w:t>
      </w:r>
      <w:r>
        <w:rPr>
          <w:rFonts w:cs="Arial Narrow" w:hAnsi="Arial Narrow" w:eastAsia="Arial Narrow" w:ascii="Arial Narrow"/>
          <w:spacing w:val="16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4</w:t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ind w:left="2007"/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                               </w:t>
      </w:r>
      <w:r>
        <w:rPr>
          <w:rFonts w:cs="Arial Narrow" w:hAnsi="Arial Narrow" w:eastAsia="Arial Narrow" w:ascii="Arial Narrow"/>
          <w:spacing w:val="1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</w:t>
      </w:r>
      <w:r>
        <w:rPr>
          <w:rFonts w:cs="Arial Narrow" w:hAnsi="Arial Narrow" w:eastAsia="Arial Narrow" w:ascii="Arial Narrow"/>
          <w:spacing w:val="5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</w:t>
      </w:r>
      <w:r>
        <w:rPr>
          <w:rFonts w:cs="Arial Narrow" w:hAnsi="Arial Narrow" w:eastAsia="Arial Narrow" w:ascii="Arial Narrow"/>
          <w:spacing w:val="3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                                       </w:t>
      </w:r>
      <w:r>
        <w:rPr>
          <w:rFonts w:cs="Arial Narrow" w:hAnsi="Arial Narrow" w:eastAsia="Arial Narrow" w:ascii="Arial Narrow"/>
          <w:spacing w:val="1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</w:t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4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835" w:hRule="exact"/>
        </w:trPr>
        <w:tc>
          <w:tcPr>
            <w:tcW w:w="566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1702" w:type="dxa"/>
            <w:gridSpan w:val="4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  <w:tc>
          <w:tcPr>
            <w:tcW w:w="99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2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7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J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lah</w:t>
            </w:r>
          </w:p>
        </w:tc>
      </w:tr>
      <w:tr>
        <w:trPr>
          <w:trHeight w:val="422" w:hRule="exact"/>
        </w:trPr>
        <w:tc>
          <w:tcPr>
            <w:tcW w:w="566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Sz w:w="11920" w:h="16840"/>
          <w:pgMar w:top="1560" w:bottom="280" w:left="1680" w:right="280"/>
        </w:sectPr>
      </w:pP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139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Arial Narrow" w:hAnsi="Arial Narrow" w:eastAsia="Arial Narrow" w:ascii="Arial Narrow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role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ying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siswa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rkan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sil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role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layi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5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laks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laj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kst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3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ktif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fisien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2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84" w:right="18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fisien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424" w:hRule="exact"/>
        </w:trPr>
        <w:tc>
          <w:tcPr>
            <w:tcW w:w="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10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60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leksi</w:t>
            </w:r>
          </w:p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4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9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41"/>
        <w:ind w:left="728"/>
      </w:pPr>
      <w:r>
        <w:pict>
          <v:shape type="#_x0000_t202" style="position:absolute;margin-left:70.656pt;margin-top:2.05583pt;width:454.864pt;height:417.31pt;mso-position-horizontal-relative:page;mso-position-vertical-relative:paragraph;z-index:-2647" filled="f" stroked="f">
            <v:textbox inset="0,0,0,0">
              <w:txbxContent>
                <w:p>
                  <w:pPr>
                    <w:rPr>
                      <w:sz w:val="22"/>
                      <w:szCs w:val="22"/>
                    </w:rPr>
                    <w:jc w:val="left"/>
                    <w:spacing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55" w:right="5548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.,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85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5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60"/>
                    <w:ind w:left="85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3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855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11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91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≤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</w:t>
                  </w:r>
                  <w:r>
                    <w:rPr>
                      <w:rFonts w:cs="Arial Narrow" w:hAnsi="Arial Narrow" w:eastAsia="Arial Narrow" w:ascii="Arial Narrow"/>
                      <w:spacing w:val="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=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59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lineRule="exact" w:line="260"/>
                    <w:ind w:right="950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rver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3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1004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sz w:val="15"/>
                      <w:szCs w:val="15"/>
                    </w:rPr>
                    <w:jc w:val="left"/>
                    <w:spacing w:before="3" w:lineRule="exact" w:line="140"/>
                  </w:pPr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2737" w:right="1443" w:hanging="416"/>
                  </w:pP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DE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TOR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NGA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3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TERA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b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ILAN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GU</w:t>
                  </w:r>
                  <w:r>
                    <w:rPr>
                      <w:rFonts w:cs="Arial Narrow" w:hAnsi="Arial Narrow" w:eastAsia="Arial Narrow" w:ascii="Arial Narrow"/>
                      <w:b/>
                      <w:spacing w:val="-1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CAH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ro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layi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before="1"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59"/>
                    <w:ind w:left="108" w:right="-41" w:hanging="4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</w:t>
                  </w:r>
                  <w:r>
                    <w:rPr>
                      <w:rFonts w:cs="Arial Narrow" w:hAnsi="Arial Narrow" w:eastAsia="Arial Narrow" w:ascii="Arial Narrow"/>
                      <w:spacing w:val="5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(1)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</w:t>
                  </w:r>
                  <w:r>
                    <w:rPr>
                      <w:rFonts w:cs="Arial Narrow" w:hAnsi="Arial Narrow" w:eastAsia="Arial Narrow" w:ascii="Arial Narrow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Cuk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(2)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</w:t>
                  </w:r>
                  <w:r>
                    <w:rPr>
                      <w:rFonts w:cs="Arial Narrow" w:hAnsi="Arial Narrow" w:eastAsia="Arial Narrow" w:ascii="Arial Narrow"/>
                      <w:spacing w:val="5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(3)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1" w:lineRule="auto" w:line="360"/>
                    <w:ind w:left="1592" w:right="3" w:hanging="1592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4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4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2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4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4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va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" w:lineRule="auto" w:line="359"/>
                    <w:ind w:left="2262" w:right="33" w:hanging="2207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</w:t>
                  </w:r>
                  <w:r>
                    <w:rPr>
                      <w:rFonts w:cs="Arial Narrow" w:hAnsi="Arial Narrow" w:eastAsia="Arial Narrow" w:ascii="Arial Narrow"/>
                      <w:spacing w:val="5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4" w:lineRule="exact" w:line="260"/>
                    <w:ind w:left="44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position w:val="-1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                       </w:t>
                  </w:r>
                  <w:r>
                    <w:rPr>
                      <w:rFonts w:cs="Arial Narrow" w:hAnsi="Arial Narrow" w:eastAsia="Arial Narrow" w:ascii="Arial Narrow"/>
                      <w:spacing w:val="41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relev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               </w:t>
                  </w:r>
                  <w:r>
                    <w:rPr>
                      <w:rFonts w:cs="Arial Narrow" w:hAnsi="Arial Narrow" w:eastAsia="Arial Narrow" w:ascii="Arial Narrow"/>
                      <w:spacing w:val="13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v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Cuk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rel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position w:val="-1"/>
                      <w:sz w:val="24"/>
                      <w:szCs w:val="24"/>
                    </w:rPr>
                    <w:t>v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38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1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2"/>
                      <w:w w:val="100"/>
                      <w:position w:val="-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position w:val="-1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va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43.03pt;margin-top:280.39pt;width:537.97pt;height:230.28pt;mso-position-horizontal-relative:page;mso-position-vertical-relative:paragraph;z-index:-264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835" w:hRule="exact"/>
                    </w:trPr>
                    <w:tc>
                      <w:tcPr>
                        <w:tcW w:w="19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before="7"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ind w:left="407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</w:p>
                    </w:tc>
                    <w:tc>
                      <w:tcPr>
                        <w:tcW w:w="25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6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240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)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75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</w:p>
                    </w:tc>
                  </w:tr>
                  <w:tr>
                    <w:trPr>
                      <w:trHeight w:val="1664" w:hRule="exact"/>
                    </w:trPr>
                    <w:tc>
                      <w:tcPr>
                        <w:tcW w:w="19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.Me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auto" w:line="359"/>
                          <w:ind w:left="102" w:right="1253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ju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</w:p>
                    </w:tc>
                    <w:tc>
                      <w:tcPr>
                        <w:tcW w:w="25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6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174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8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right"/>
                          <w:ind w:right="257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835" w:hRule="exact"/>
                    </w:trPr>
                    <w:tc>
                      <w:tcPr>
                        <w:tcW w:w="19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.Mel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ind w:left="102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rs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2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si</w:t>
                        </w:r>
                      </w:p>
                    </w:tc>
                    <w:tc>
                      <w:tcPr>
                        <w:tcW w:w="25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8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  <w:tc>
                      <w:tcPr>
                        <w:tcW w:w="176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right"/>
                          <w:spacing w:lineRule="exact" w:line="260"/>
                          <w:ind w:right="212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  <w:tr>
                    <w:trPr>
                      <w:trHeight w:val="1250" w:hRule="exact"/>
                    </w:trPr>
                    <w:tc>
                      <w:tcPr>
                        <w:tcW w:w="19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102"/>
                        </w:pP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.Me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ing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auto" w:line="359"/>
                          <w:ind w:left="102" w:right="104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sis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merumusk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lah</w:t>
                        </w:r>
                      </w:p>
                    </w:tc>
                    <w:tc>
                      <w:tcPr>
                        <w:tcW w:w="2559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left"/>
                          <w:spacing w:lineRule="exact" w:line="260"/>
                          <w:ind w:left="229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ru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ti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mem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ing</w:t>
                        </w:r>
                      </w:p>
                    </w:tc>
                    <w:tc>
                      <w:tcPr>
                        <w:tcW w:w="1844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spacing w:lineRule="exact" w:line="260"/>
                          <w:ind w:left="127" w:right="130"/>
                        </w:pP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ing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ind w:left="287" w:right="287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ra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2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tif</w:t>
                        </w:r>
                      </w:p>
                    </w:tc>
                    <w:tc>
                      <w:tcPr>
                        <w:tcW w:w="1781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spacing w:lineRule="exact" w:line="260"/>
                          <w:ind w:left="283" w:right="285"/>
                        </w:pP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ing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spacing w:lineRule="auto" w:line="359"/>
                          <w:ind w:left="216" w:right="221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2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sis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</w:p>
                    </w:tc>
                    <w:tc>
                      <w:tcPr>
                        <w:tcW w:w="176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spacing w:lineRule="exact" w:line="260"/>
                          <w:ind w:left="274" w:right="275"/>
                        </w:pP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ing</w:t>
                        </w:r>
                      </w:p>
                      <w:p>
                        <w:pPr>
                          <w:rPr>
                            <w:sz w:val="13"/>
                            <w:szCs w:val="13"/>
                          </w:rPr>
                          <w:jc w:val="left"/>
                          <w:spacing w:before="7" w:lineRule="exact" w:line="120"/>
                        </w:pPr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rPr>
                            <w:rFonts w:cs="Arial Narrow" w:hAnsi="Arial Narrow" w:eastAsia="Arial Narrow" w:ascii="Arial Narrow"/>
                            <w:sz w:val="24"/>
                            <w:szCs w:val="24"/>
                          </w:rPr>
                          <w:jc w:val="center"/>
                          <w:spacing w:lineRule="auto" w:line="359"/>
                          <w:ind w:left="121" w:right="121"/>
                        </w:pP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ra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2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iv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1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-2"/>
                            <w:w w:val="100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lomp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1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Arial Narrow" w:hAnsi="Arial Narrow" w:eastAsia="Arial Narrow" w:ascii="Arial Narrow"/>
                            <w:spacing w:val="0"/>
                            <w:w w:val="100"/>
                            <w:sz w:val="24"/>
                            <w:szCs w:val="24"/>
                          </w:rPr>
                          <w:t>k</w:t>
                        </w:r>
                      </w:p>
                    </w:tc>
                    <w:tc>
                      <w:tcPr>
                        <w:tcW w:w="852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75" style="width:446.49pt;height:412.149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1560" w:bottom="280" w:left="760" w:right="180"/>
        </w:sectPr>
      </w:pPr>
      <w:r>
        <w:rPr>
          <w:sz w:val="20"/>
          <w:szCs w:val="20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pict>
          <v:shape type="#_x0000_t75" style="position:absolute;margin-left:74.415pt;margin-top:214.886pt;width:446.49pt;height:412.149pt;mso-position-horizontal-relative:page;mso-position-vertical-relative:page;z-index:-2644">
            <v:imagedata o:title="" r:id="rId26"/>
          </v:shape>
        </w:pict>
      </w:r>
      <w:r>
        <w:pict>
          <v:shape type="#_x0000_t202" style="position:absolute;margin-left:67.884pt;margin-top:211.276pt;width:459.064pt;height:415.758pt;mso-position-horizontal-relative:page;mso-position-vertical-relative:page;z-index:-2645" filled="f" stroked="f">
            <v:textbox inset="0,0,0,0">
              <w:txbxContent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240"/>
                    <w:ind w:left="43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8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362"/>
                    <w:ind w:left="1" w:right="-4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4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rkan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4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before="8" w:lineRule="auto" w:line="359"/>
                    <w:ind w:left="98" w:right="27" w:firstLine="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aks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4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.me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ing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3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2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tik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</w:t>
                  </w:r>
                  <w:r>
                    <w:rPr>
                      <w:rFonts w:cs="Arial Narrow" w:hAnsi="Arial Narrow" w:eastAsia="Arial Narrow" w:ascii="Arial Narrow"/>
                      <w:spacing w:val="1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before="2"/>
                    <w:ind w:right="1855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isi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siswa</w:t>
                  </w:r>
                </w:p>
                <w:p>
                  <w:pPr>
                    <w:rPr>
                      <w:sz w:val="14"/>
                      <w:szCs w:val="14"/>
                    </w:rPr>
                    <w:jc w:val="left"/>
                    <w:spacing w:before="7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lineRule="auto" w:line="360"/>
                    <w:ind w:left="197" w:right="-24" w:hanging="142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4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</w:t>
                  </w:r>
                  <w:r>
                    <w:rPr>
                      <w:rFonts w:cs="Arial Narrow" w:hAnsi="Arial Narrow" w:eastAsia="Arial Narrow" w:ascii="Arial Narrow"/>
                      <w:spacing w:val="2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</w:t>
                  </w:r>
                  <w:r>
                    <w:rPr>
                      <w:rFonts w:cs="Arial Narrow" w:hAnsi="Arial Narrow" w:eastAsia="Arial Narrow" w:ascii="Arial Narrow"/>
                      <w:spacing w:val="4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fisi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1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</w:t>
                  </w:r>
                  <w:r>
                    <w:rPr>
                      <w:rFonts w:cs="Arial Narrow" w:hAnsi="Arial Narrow" w:eastAsia="Arial Narrow" w:ascii="Arial Narrow"/>
                      <w:spacing w:val="3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5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both"/>
                    <w:spacing w:before="10" w:lineRule="auto" w:line="359"/>
                    <w:ind w:left="99" w:right="75" w:hanging="44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fisien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</w:t>
                  </w:r>
                  <w:r>
                    <w:rPr>
                      <w:rFonts w:cs="Arial Narrow" w:hAnsi="Arial Narrow" w:eastAsia="Arial Narrow" w:ascii="Arial Narrow"/>
                      <w:spacing w:val="2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2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2" w:lineRule="auto" w:line="365"/>
                    <w:ind w:right="62" w:firstLine="4713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</w:t>
                  </w:r>
                  <w:r>
                    <w:rPr>
                      <w:rFonts w:cs="Arial Narrow" w:hAnsi="Arial Narrow" w:eastAsia="Arial Narrow" w:ascii="Arial Narrow"/>
                      <w:spacing w:val="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</w:t>
                  </w:r>
                  <w:r>
                    <w:rPr>
                      <w:rFonts w:cs="Arial Narrow" w:hAnsi="Arial Narrow" w:eastAsia="Arial Narrow" w:ascii="Arial Narrow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ela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Tid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leksi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2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Cuk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ktif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5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               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4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 </w:t>
                  </w:r>
                  <w:r>
                    <w:rPr>
                      <w:rFonts w:cs="Arial Narrow" w:hAnsi="Arial Narrow" w:eastAsia="Arial Narrow" w:ascii="Arial Narrow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</w:t>
                  </w:r>
                  <w:r>
                    <w:rPr>
                      <w:rFonts w:cs="Arial Narrow" w:hAnsi="Arial Narrow" w:eastAsia="Arial Narrow" w:ascii="Arial Narrow"/>
                      <w:spacing w:val="1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refleksi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center"/>
                    <w:spacing w:lineRule="exact" w:line="260"/>
                    <w:ind w:left="4584" w:right="83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refleksi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   </w:t>
                  </w:r>
                  <w:r>
                    <w:rPr>
                      <w:rFonts w:cs="Arial Narrow" w:hAnsi="Arial Narrow" w:eastAsia="Arial Narrow" w:ascii="Arial Narrow"/>
                      <w:spacing w:val="2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</w:p>
                <w:p>
                  <w:pPr>
                    <w:rPr>
                      <w:sz w:val="13"/>
                      <w:szCs w:val="13"/>
                    </w:rPr>
                    <w:jc w:val="left"/>
                    <w:spacing w:before="7" w:lineRule="exact" w:line="120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2123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refleksi</w:t>
                  </w:r>
                </w:p>
              </w:txbxContent>
            </v:textbox>
            <w10:wrap type="none"/>
          </v:shape>
        </w:pict>
      </w:r>
      <w:r>
        <w:rPr>
          <w:sz w:val="11"/>
          <w:szCs w:val="11"/>
        </w:rPr>
      </w:r>
    </w:p>
    <w:tbl>
      <w:tblPr>
        <w:tblW w:w="0" w:type="auto"/>
        <w:tblLook w:val="01E0"/>
        <w:jc w:val="left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660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4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421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rdiskusi/k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j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lomp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14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mem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iskusi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127" w:right="130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ind w:left="287" w:right="287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tif</w:t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283" w:right="285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auto" w:line="359"/>
              <w:ind w:left="96" w:right="101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lomp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274" w:right="275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auto" w:line="359"/>
              <w:ind w:left="313" w:right="314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lomp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4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5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705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</w:t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before="2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rc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491" w:right="49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Tid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mel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ind w:left="782" w:right="78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g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67" w:right="69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ind w:left="292" w:right="291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,2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k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lomp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spacing w:lineRule="exact" w:line="260"/>
              <w:ind w:left="283" w:right="285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center"/>
              <w:ind w:left="463" w:right="465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3</w:t>
            </w:r>
            <w:r>
              <w:rPr>
                <w:rFonts w:cs="Arial Narrow" w:hAnsi="Arial Narrow" w:eastAsia="Arial Narrow" w:ascii="Arial Narrow"/>
                <w:spacing w:val="-2"/>
                <w:w w:val="100"/>
                <w:sz w:val="24"/>
                <w:szCs w:val="24"/>
              </w:rPr>
              <w:t>,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spacing w:lineRule="exact" w:line="260"/>
              <w:ind w:right="313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ing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335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260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3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both"/>
              <w:spacing w:lineRule="exact" w:line="260"/>
              <w:ind w:left="102" w:right="1356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6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both"/>
              <w:spacing w:lineRule="auto" w:line="360"/>
              <w:ind w:left="102" w:right="1253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sis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lap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rc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spacing w:lineRule="auto" w:line="359"/>
              <w:ind w:left="1388" w:right="102" w:hanging="35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an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1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7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.Mel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1296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b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0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0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0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224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250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8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auto" w:line="359"/>
              <w:ind w:left="102" w:right="1253"/>
            </w:pPr>
            <w:r>
              <w:rPr>
                <w:rFonts w:cs="Arial Narrow" w:hAnsi="Arial Narrow" w:eastAsia="Arial Narrow" w:ascii="Arial Narrow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ktif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9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9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9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spacing w:lineRule="exact" w:line="260"/>
              <w:ind w:right="251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10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251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174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if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248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9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.Me</w:t>
            </w:r>
          </w:p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6" w:lineRule="exact" w:line="220"/>
            </w:pPr>
            <w:r>
              <w:rPr>
                <w:sz w:val="22"/>
                <w:szCs w:val="22"/>
              </w:rPr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8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296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1663" w:hRule="exact"/>
        </w:trPr>
        <w:tc>
          <w:tcPr>
            <w:tcW w:w="1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0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.M</w:t>
            </w:r>
          </w:p>
          <w:p>
            <w:pPr>
              <w:rPr>
                <w:sz w:val="13"/>
                <w:szCs w:val="13"/>
              </w:rPr>
              <w:jc w:val="left"/>
              <w:spacing w:before="8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ind w:left="10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refle</w:t>
            </w:r>
          </w:p>
        </w:tc>
        <w:tc>
          <w:tcPr>
            <w:tcW w:w="2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12" w:lineRule="exact" w:line="240"/>
            </w:pPr>
            <w:r>
              <w:rPr>
                <w:sz w:val="24"/>
                <w:szCs w:val="24"/>
              </w:rPr>
            </w:r>
          </w:p>
        </w:tc>
        <w:tc>
          <w:tcPr>
            <w:tcW w:w="17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11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right"/>
              <w:ind w:right="207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8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sectPr>
          <w:pgSz w:w="11920" w:h="16840"/>
          <w:pgMar w:top="1560" w:bottom="280" w:left="760" w:right="18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74.415pt;margin-top:214.886pt;width:446.49pt;height:412.149pt;mso-position-horizontal-relative:page;mso-position-vertical-relative:page;z-index:-2642">
            <v:imagedata o:title="" r:id="rId27"/>
          </v:shape>
        </w:pict>
      </w:r>
      <w:r>
        <w:pict>
          <v:shape type="#_x0000_t202" style="position:absolute;margin-left:74.415pt;margin-top:214.886pt;width:454.153pt;height:415.27pt;mso-position-horizontal-relative:page;mso-position-vertical-relative:page;z-index:-2643" filled="f" stroked="f">
            <v:textbox inset="0,0,0,0">
              <w:txbxContent>
                <w:p>
                  <w:pPr>
                    <w:rPr>
                      <w:sz w:val="14"/>
                      <w:szCs w:val="14"/>
                    </w:rPr>
                    <w:jc w:val="left"/>
                    <w:spacing w:before="6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632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Nama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39"/>
                    <w:ind w:left="1632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Nama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</w:t>
                  </w:r>
                  <w:r>
                    <w:rPr>
                      <w:rFonts w:cs="Arial Narrow" w:hAnsi="Arial Narrow" w:eastAsia="Arial Narrow" w:ascii="Arial Narrow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0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41"/>
                    <w:ind w:left="1632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las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  </w:t>
                  </w:r>
                  <w:r>
                    <w:rPr>
                      <w:rFonts w:cs="Arial Narrow" w:hAnsi="Arial Narrow" w:eastAsia="Arial Narrow" w:ascii="Arial Narrow"/>
                      <w:spacing w:val="4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41" w:lineRule="auto" w:line="276"/>
                    <w:ind w:left="1632" w:right="5039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</w:t>
                  </w:r>
                  <w:r>
                    <w:rPr>
                      <w:rFonts w:cs="Arial Narrow" w:hAnsi="Arial Narrow" w:eastAsia="Arial Narrow" w:ascii="Arial Narrow"/>
                      <w:spacing w:val="3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CAHAN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Har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/T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Arial Narrow" w:hAnsi="Arial Narrow" w:eastAsia="Arial Narrow" w:ascii="Arial Narrow"/>
                      <w:spacing w:val="17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: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auto" w:line="276"/>
                    <w:ind w:left="3049" w:right="973" w:hanging="1417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juk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     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lah</w:t>
                  </w:r>
                  <w:r>
                    <w:rPr>
                      <w:rFonts w:cs="Arial Narrow" w:hAnsi="Arial Narrow" w:eastAsia="Arial Narrow" w:ascii="Arial Narrow"/>
                      <w:spacing w:val="5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ck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(√)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lom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wa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!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before="10" w:lineRule="exact" w:line="220"/>
                    <w:ind w:right="16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4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4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4"/>
                      <w:sz w:val="24"/>
                      <w:szCs w:val="24"/>
                    </w:rPr>
                    <w:t>wa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4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4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4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lineRule="exact" w:line="160"/>
                    <w:ind w:left="158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2"/>
                      <w:sz w:val="24"/>
                      <w:szCs w:val="24"/>
                    </w:rPr>
                    <w:t>No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2"/>
                      <w:sz w:val="24"/>
                      <w:szCs w:val="24"/>
                    </w:rPr>
                    <w:t>                                          </w:t>
                  </w:r>
                  <w:r>
                    <w:rPr>
                      <w:rFonts w:cs="Arial Narrow" w:hAnsi="Arial Narrow" w:eastAsia="Arial Narrow" w:ascii="Arial Narrow"/>
                      <w:spacing w:val="13"/>
                      <w:w w:val="100"/>
                      <w:position w:val="-2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2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2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2"/>
                      <w:sz w:val="24"/>
                      <w:szCs w:val="24"/>
                    </w:rPr>
                    <w:t>rta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2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position w:val="-2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2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position w:val="-2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2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lineRule="exact" w:line="200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1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            </w:t>
                  </w:r>
                  <w:r>
                    <w:rPr>
                      <w:rFonts w:cs="Arial Narrow" w:hAnsi="Arial Narrow" w:eastAsia="Arial Narrow" w:ascii="Arial Narrow"/>
                      <w:spacing w:val="24"/>
                      <w:w w:val="100"/>
                      <w:position w:val="1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1"/>
                      <w:sz w:val="24"/>
                      <w:szCs w:val="24"/>
                    </w:rPr>
                    <w:t>Ti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tabs>
                      <w:tab w:pos="2100" w:val="left"/>
                    </w:tabs>
                    <w:jc w:val="left"/>
                    <w:spacing w:before="51" w:lineRule="auto" w:line="276"/>
                    <w:ind w:left="2107" w:right="2200" w:hanging="44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1</w:t>
                    <w:tab/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y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kita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?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9"/>
                    <w:ind w:left="1658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2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k?</w:t>
                  </w:r>
                </w:p>
                <w:p>
                  <w:pPr>
                    <w:rPr>
                      <w:sz w:val="16"/>
                      <w:szCs w:val="16"/>
                    </w:rPr>
                    <w:jc w:val="left"/>
                    <w:spacing w:before="8"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tabs>
                      <w:tab w:pos="2100" w:val="left"/>
                    </w:tabs>
                    <w:jc w:val="left"/>
                    <w:spacing w:lineRule="auto" w:line="276"/>
                    <w:ind w:left="2107" w:right="1927" w:hanging="44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3</w:t>
                    <w:tab/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i?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spacing w:before="10"/>
                    <w:ind w:left="1658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4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?</w:t>
                  </w:r>
                </w:p>
                <w:p>
                  <w:pPr>
                    <w:rPr>
                      <w:sz w:val="16"/>
                      <w:szCs w:val="16"/>
                    </w:rPr>
                    <w:jc w:val="left"/>
                    <w:spacing w:before="8"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left"/>
                    <w:ind w:left="1658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5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    </w:t>
                  </w:r>
                  <w:r>
                    <w:rPr>
                      <w:rFonts w:cs="Arial Narrow" w:hAnsi="Arial Narrow" w:eastAsia="Arial Narrow" w:ascii="Arial Narrow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laj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ran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i?</w:t>
                  </w:r>
                </w:p>
                <w:p>
                  <w:pPr>
                    <w:rPr>
                      <w:sz w:val="16"/>
                      <w:szCs w:val="16"/>
                    </w:rPr>
                    <w:jc w:val="left"/>
                    <w:spacing w:before="8"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tabs>
                      <w:tab w:pos="2100" w:val="left"/>
                    </w:tabs>
                    <w:jc w:val="left"/>
                    <w:spacing w:lineRule="auto" w:line="276"/>
                    <w:ind w:left="2107" w:right="1961" w:hanging="449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6</w:t>
                    <w:tab/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h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k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rse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ia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iku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m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l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jarn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p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rti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-3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la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i?</w:t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4"/>
                      <w:szCs w:val="24"/>
                    </w:rPr>
                    <w:jc w:val="left"/>
                    <w:spacing w:before="3" w:lineRule="exact" w:line="240"/>
                  </w:pPr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ind w:right="606"/>
                  </w:pP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Ba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n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g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,</w:t>
                  </w:r>
                  <w:r>
                    <w:rPr>
                      <w:rFonts w:cs="Arial Narrow" w:hAnsi="Arial Narrow" w:eastAsia="Arial Narrow" w:ascii="Arial Narrow"/>
                      <w:spacing w:val="-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-2"/>
                      <w:w w:val="100"/>
                      <w:sz w:val="24"/>
                      <w:szCs w:val="24"/>
                    </w:rPr>
                    <w:t>.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sz w:val="24"/>
                      <w:szCs w:val="24"/>
                    </w:rPr>
                    <w:t>..</w:t>
                  </w:r>
                </w:p>
                <w:p>
                  <w:pPr>
                    <w:rPr>
                      <w:rFonts w:cs="Arial Narrow" w:hAnsi="Arial Narrow" w:eastAsia="Arial Narrow" w:ascii="Arial Narrow"/>
                      <w:sz w:val="24"/>
                      <w:szCs w:val="24"/>
                    </w:rPr>
                    <w:jc w:val="right"/>
                    <w:spacing w:before="41" w:lineRule="exact" w:line="260"/>
                    <w:ind w:right="1011"/>
                  </w:pP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O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b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s</w:t>
                  </w:r>
                  <w:r>
                    <w:rPr>
                      <w:rFonts w:cs="Arial Narrow" w:hAnsi="Arial Narrow" w:eastAsia="Arial Narrow" w:ascii="Arial Narrow"/>
                      <w:spacing w:val="1"/>
                      <w:w w:val="100"/>
                      <w:position w:val="-1"/>
                      <w:sz w:val="24"/>
                      <w:szCs w:val="24"/>
                    </w:rPr>
                    <w:t>e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-1"/>
                      <w:sz w:val="24"/>
                      <w:szCs w:val="24"/>
                    </w:rPr>
                    <w:t>rver</w:t>
                  </w:r>
                  <w:r>
                    <w:rPr>
                      <w:rFonts w:cs="Arial Narrow" w:hAnsi="Arial Narrow" w:eastAsia="Arial Narrow" w:ascii="Arial Narrow"/>
                      <w:spacing w:val="0"/>
                      <w:w w:val="100"/>
                      <w:position w:val="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30" w:lineRule="auto" w:line="276"/>
        <w:ind w:left="3021" w:right="2323" w:firstLine="2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GK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ON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TERH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BELAJAR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IKA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H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3609" w:right="2911"/>
      </w:pP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UI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DIA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LA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IF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spacing w:before="41"/>
        <w:ind w:left="2360" w:right="1606"/>
      </w:pP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DI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D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NE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G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RI</w:t>
      </w:r>
      <w:r>
        <w:rPr>
          <w:rFonts w:cs="Arial Narrow" w:hAnsi="Arial Narrow" w:eastAsia="Arial Narrow" w:ascii="Arial Narrow"/>
          <w:b/>
          <w:spacing w:val="-2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C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AGAN</w:t>
      </w:r>
      <w:r>
        <w:rPr>
          <w:rFonts w:cs="Arial Narrow" w:hAnsi="Arial Narrow" w:eastAsia="Arial Narrow" w:ascii="Arial Narrow"/>
          <w:b/>
          <w:spacing w:val="-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0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2</w:t>
      </w:r>
      <w:r>
        <w:rPr>
          <w:rFonts w:cs="Arial Narrow" w:hAnsi="Arial Narrow" w:eastAsia="Arial Narrow" w:ascii="Arial Narrow"/>
          <w:b/>
          <w:spacing w:val="3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KEC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T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AN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 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W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R</w:t>
      </w:r>
      <w:r>
        <w:rPr>
          <w:rFonts w:cs="Arial Narrow" w:hAnsi="Arial Narrow" w:eastAsia="Arial Narrow" w:ascii="Arial Narrow"/>
          <w:b/>
          <w:spacing w:val="-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b/>
          <w:spacing w:val="2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GA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b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b/>
          <w:spacing w:val="0"/>
          <w:w w:val="100"/>
          <w:sz w:val="24"/>
          <w:szCs w:val="24"/>
        </w:rPr>
        <w:t>M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center"/>
        <w:ind w:left="3328" w:right="2632"/>
      </w:pP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P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e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rtem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a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n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ik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l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u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s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lineRule="exact" w:line="260"/>
        <w:ind w:left="2754"/>
      </w:pP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: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            </w:t>
      </w:r>
      <w:r>
        <w:rPr>
          <w:rFonts w:cs="Arial Narrow" w:hAnsi="Arial Narrow" w:eastAsia="Arial Narrow" w:ascii="Arial Narrow"/>
          <w:spacing w:val="10"/>
          <w:w w:val="100"/>
          <w:position w:val="-1"/>
          <w:sz w:val="24"/>
          <w:szCs w:val="24"/>
        </w:rPr>
        <w:t> </w:t>
      </w:r>
      <w:r>
        <w:rPr>
          <w:rFonts w:cs="Arial Narrow" w:hAnsi="Arial Narrow" w:eastAsia="Arial Narrow" w:ascii="Arial Narrow"/>
          <w:spacing w:val="0"/>
          <w:w w:val="100"/>
          <w:position w:val="-1"/>
          <w:sz w:val="24"/>
          <w:szCs w:val="24"/>
        </w:rPr>
        <w:t>t</w:t>
      </w:r>
      <w:r>
        <w:rPr>
          <w:rFonts w:cs="Arial Narrow" w:hAnsi="Arial Narrow" w:eastAsia="Arial Narrow" w:ascii="Arial Narrow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23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26" w:hRule="exact"/>
        </w:trPr>
        <w:tc>
          <w:tcPr>
            <w:tcW w:w="569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/>
        </w:tc>
        <w:tc>
          <w:tcPr>
            <w:tcW w:w="2204" w:type="dxa"/>
            <w:gridSpan w:val="2"/>
            <w:tcBorders>
              <w:top w:val="single" w:sz="5" w:space="0" w:color="000000"/>
              <w:left w:val="single" w:sz="5" w:space="0" w:color="000000"/>
              <w:bottom w:val="nil" w:sz="6" w:space="0" w:color="auto"/>
              <w:right w:val="single" w:sz="5" w:space="0" w:color="000000"/>
            </w:tcBorders>
          </w:tcPr>
          <w:p/>
        </w:tc>
      </w:tr>
      <w:tr>
        <w:trPr>
          <w:trHeight w:val="326" w:hRule="exact"/>
        </w:trPr>
        <w:tc>
          <w:tcPr>
            <w:tcW w:w="569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vMerge w:val=""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Arial Narrow" w:hAnsi="Arial Narrow" w:eastAsia="Arial Narrow" w:ascii="Arial Narrow"/>
                <w:sz w:val="24"/>
                <w:szCs w:val="24"/>
              </w:rPr>
              <w:jc w:val="left"/>
              <w:spacing w:lineRule="exact" w:line="260"/>
              <w:ind w:left="482"/>
            </w:pP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Arial Narrow" w:hAnsi="Arial Narrow" w:eastAsia="Arial Narrow" w:ascii="Arial Narrow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Arial Narrow" w:hAnsi="Arial Narrow" w:eastAsia="Arial Narrow" w:ascii="Arial Narrow"/>
                <w:spacing w:val="0"/>
                <w:w w:val="100"/>
                <w:sz w:val="24"/>
                <w:szCs w:val="24"/>
              </w:rPr>
              <w:t>k</w:t>
            </w:r>
          </w:p>
        </w:tc>
      </w:tr>
      <w:tr>
        <w:trPr>
          <w:trHeight w:val="646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43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43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43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43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  <w:tr>
        <w:trPr>
          <w:trHeight w:val="644" w:hRule="exact"/>
        </w:trPr>
        <w:tc>
          <w:tcPr>
            <w:tcW w:w="5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5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Arial Narrow" w:hAnsi="Arial Narrow" w:eastAsia="Arial Narrow" w:ascii="Arial Narrow"/>
          <w:sz w:val="24"/>
          <w:szCs w:val="24"/>
        </w:rPr>
        <w:jc w:val="left"/>
        <w:spacing w:before="30"/>
        <w:ind w:left="6349"/>
        <w:sectPr>
          <w:pgSz w:w="11920" w:h="16840"/>
          <w:pgMar w:top="1560" w:bottom="280" w:left="1680" w:right="680"/>
        </w:sectPr>
      </w:pP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1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-2"/>
          <w:w w:val="100"/>
          <w:sz w:val="24"/>
          <w:szCs w:val="24"/>
        </w:rPr>
        <w:t>.</w:t>
      </w:r>
      <w:r>
        <w:rPr>
          <w:rFonts w:cs="Arial Narrow" w:hAnsi="Arial Narrow" w:eastAsia="Arial Narrow" w:ascii="Arial Narrow"/>
          <w:spacing w:val="0"/>
          <w:w w:val="100"/>
          <w:sz w:val="24"/>
          <w:szCs w:val="24"/>
        </w:rPr>
        <w:t>..</w:t>
      </w:r>
    </w:p>
    <w:p>
      <w:pPr>
        <w:rPr>
          <w:sz w:val="20"/>
          <w:szCs w:val="20"/>
        </w:rPr>
        <w:jc w:val="left"/>
        <w:spacing w:lineRule="exact" w:line="200"/>
        <w:sectPr>
          <w:pgMar w:header="2179" w:footer="0" w:top="2360" w:bottom="280" w:left="1680" w:right="1680"/>
          <w:headerReference w:type="default" r:id="rId28"/>
          <w:pgSz w:w="11920" w:h="16840"/>
        </w:sectPr>
      </w:pPr>
      <w:r>
        <w:pict>
          <v:group style="position:absolute;margin-left:74.415pt;margin-top:141.87pt;width:446.49pt;height:485.165pt;mso-position-horizontal-relative:page;mso-position-vertical-relative:page;z-index:-2641" coordorigin="1488,2837" coordsize="8930,9703">
            <v:shape type="#_x0000_t75" style="position:absolute;left:2298;top:2837;width:3000;height:2250">
              <v:imagedata o:title="" r:id="rId29"/>
            </v:shape>
            <v:shape type="#_x0000_t75" style="position:absolute;left:6820;top:2882;width:2939;height:2205">
              <v:imagedata o:title="" r:id="rId30"/>
            </v:shape>
            <v:shape type="#_x0000_t75" style="position:absolute;left:2298;top:6345;width:3019;height:2265">
              <v:imagedata o:title="" r:id="rId31"/>
            </v:shape>
            <v:shape type="#_x0000_t75" style="position:absolute;left:7198;top:6360;width:3000;height:2250">
              <v:imagedata o:title="" r:id="rId32"/>
            </v:shape>
            <v:shape type="#_x0000_t75" style="position:absolute;left:2298;top:9868;width:2834;height:2126">
              <v:imagedata o:title="" r:id="rId33"/>
            </v:shape>
            <v:shape type="#_x0000_t75" style="position:absolute;left:7202;top:9947;width:2729;height:2047">
              <v:imagedata o:title="" r:id="rId34"/>
            </v:shape>
            <v:shape type="#_x0000_t75" style="position:absolute;left:1488;top:4298;width:8930;height:8243">
              <v:imagedata o:title="" r:id="rId3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0" w:footer="0" w:top="1560" w:bottom="280" w:left="1680" w:right="1680"/>
          <w:headerReference w:type="default" r:id="rId36"/>
          <w:pgSz w:w="11920" w:h="16840"/>
        </w:sectPr>
      </w:pPr>
      <w:r>
        <w:pict>
          <v:group style="position:absolute;margin-left:74.415pt;margin-top:113.4pt;width:446.49pt;height:513.635pt;mso-position-horizontal-relative:page;mso-position-vertical-relative:page;z-index:-2640" coordorigin="1488,2268" coordsize="8930,10273">
            <v:shape type="#_x0000_t75" style="position:absolute;left:2298;top:2381;width:2549;height:1912">
              <v:imagedata o:title="" r:id="rId37"/>
            </v:shape>
            <v:shape type="#_x0000_t75" style="position:absolute;left:6917;top:2268;width:2700;height:2025">
              <v:imagedata o:title="" r:id="rId38"/>
            </v:shape>
            <v:shape type="#_x0000_t75" style="position:absolute;left:2298;top:5599;width:2625;height:1969">
              <v:imagedata o:title="" r:id="rId39"/>
            </v:shape>
            <v:shape type="#_x0000_t75" style="position:absolute;left:6957;top:5551;width:2689;height:2017">
              <v:imagedata o:title="" r:id="rId40"/>
            </v:shape>
            <v:shape type="#_x0000_t75" style="position:absolute;left:2298;top:8894;width:2534;height:1901">
              <v:imagedata o:title="" r:id="rId41"/>
            </v:shape>
            <v:shape type="#_x0000_t75" style="position:absolute;left:7066;top:8826;width:2625;height:1969">
              <v:imagedata o:title="" r:id="rId42"/>
            </v:shape>
            <v:shape type="#_x0000_t75" style="position:absolute;left:1488;top:4298;width:8930;height:8243">
              <v:imagedata o:title="" r:id="rId43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2268" w:footer="0" w:top="2360" w:bottom="280" w:left="1680" w:right="1680"/>
          <w:headerReference w:type="default" r:id="rId44"/>
          <w:headerReference w:type="default" r:id="rId45"/>
          <w:pgSz w:w="11920" w:h="16840"/>
        </w:sectPr>
      </w:pPr>
      <w:r>
        <w:pict>
          <v:group style="position:absolute;margin-left:74.415pt;margin-top:167.32pt;width:446.49pt;height:459.715pt;mso-position-horizontal-relative:page;mso-position-vertical-relative:page;z-index:-2639" coordorigin="1488,3346" coordsize="8930,9194">
            <v:shape type="#_x0000_t75" style="position:absolute;left:2298;top:3346;width:2594;height:1946">
              <v:imagedata o:title="" r:id="rId46"/>
            </v:shape>
            <v:shape type="#_x0000_t75" style="position:absolute;left:7126;top:3346;width:2594;height:1946">
              <v:imagedata o:title="" r:id="rId47"/>
            </v:shape>
            <v:shape type="#_x0000_t75" style="position:absolute;left:2298;top:6550;width:2594;height:1946">
              <v:imagedata o:title="" r:id="rId48"/>
            </v:shape>
            <v:shape type="#_x0000_t75" style="position:absolute;left:7126;top:6550;width:2594;height:1946">
              <v:imagedata o:title="" r:id="rId49"/>
            </v:shape>
            <v:shape type="#_x0000_t75" style="position:absolute;left:2298;top:9754;width:2594;height:1946">
              <v:imagedata o:title="" r:id="rId50"/>
            </v:shape>
            <v:shape type="#_x0000_t75" style="position:absolute;left:7126;top:9833;width:2489;height:1867">
              <v:imagedata o:title="" r:id="rId51"/>
            </v:shape>
            <v:shape type="#_x0000_t75" style="position:absolute;left:1488;top:4298;width:8930;height:8243">
              <v:imagedata o:title="" r:id="rId52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2268" w:footer="0" w:top="4080" w:bottom="280" w:left="1680" w:right="1680"/>
          <w:pgSz w:w="11920" w:h="16840"/>
        </w:sectPr>
      </w:pPr>
      <w:r>
        <w:pict>
          <v:group style="position:absolute;margin-left:74.415pt;margin-top:214.886pt;width:446.49pt;height:412.149pt;mso-position-horizontal-relative:page;mso-position-vertical-relative:page;z-index:-2638" coordorigin="1488,4298" coordsize="8930,8243">
            <v:shape type="#_x0000_t75" style="position:absolute;left:2397;top:5959;width:2625;height:1969">
              <v:imagedata o:title="" r:id="rId53"/>
            </v:shape>
            <v:shape type="#_x0000_t75" style="position:absolute;left:7107;top:5971;width:2609;height:1957">
              <v:imagedata o:title="" r:id="rId54"/>
            </v:shape>
            <v:shape type="#_x0000_t75" style="position:absolute;left:2348;top:10203;width:2739;height:2055">
              <v:imagedata o:title="" r:id="rId55"/>
            </v:shape>
            <v:shape type="#_x0000_t75" style="position:absolute;left:7305;top:10211;width:2729;height:2047">
              <v:imagedata o:title="" r:id="rId56"/>
            </v:shape>
            <v:shape type="#_x0000_t75" style="position:absolute;left:1488;top:4298;width:8930;height:8243">
              <v:imagedata o:title="" r:id="rId57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4.415pt;margin-top:214.886pt;width:446.49pt;height:479.404pt;mso-position-horizontal-relative:page;mso-position-vertical-relative:page;z-index:-2636" coordorigin="1488,4298" coordsize="8930,9588">
            <v:shape type="#_x0000_t75" style="position:absolute;left:2348;top:5461;width:2669;height:2002">
              <v:imagedata o:title="" r:id="rId59"/>
            </v:shape>
            <v:shape type="#_x0000_t75" style="position:absolute;left:7137;top:5483;width:2640;height:1980">
              <v:imagedata o:title="" r:id="rId60"/>
            </v:shape>
            <v:shape type="#_x0000_t75" style="position:absolute;left:2298;top:8770;width:2654;height:1991">
              <v:imagedata o:title="" r:id="rId61"/>
            </v:shape>
            <v:shape type="#_x0000_t75" style="position:absolute;left:7171;top:8721;width:2719;height:2040">
              <v:imagedata o:title="" r:id="rId62"/>
            </v:shape>
            <v:shape type="#_x0000_t75" style="position:absolute;left:2348;top:12019;width:2489;height:1867">
              <v:imagedata o:title="" r:id="rId63"/>
            </v:shape>
            <v:shape type="#_x0000_t75" style="position:absolute;left:6957;top:12075;width:2414;height:1811">
              <v:imagedata o:title="" r:id="rId64"/>
            </v:shape>
            <v:shape type="#_x0000_t75" style="position:absolute;left:1488;top:4298;width:8930;height:8243">
              <v:imagedata o:title="" r:id="rId65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68"/>
        <w:sectPr>
          <w:pgMar w:header="0" w:footer="0" w:top="1560" w:bottom="280" w:left="1680" w:right="1680"/>
          <w:headerReference w:type="default" r:id="rId58"/>
          <w:pgSz w:w="11920" w:h="16840"/>
        </w:sectPr>
      </w:pPr>
      <w:r>
        <w:pict>
          <v:shape type="#_x0000_t75" style="position:absolute;margin-left:357.28pt;margin-top:117.9pt;width:122.98pt;height:92.25pt;mso-position-horizontal-relative:page;mso-position-vertical-relative:page;z-index:-2637">
            <v:imagedata o:title="" r:id="rId66"/>
          </v:shape>
        </w:pict>
      </w:r>
      <w:r>
        <w:pict>
          <v:shape type="#_x0000_t75" style="width:128.95pt;height:96.728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pict>
          <v:group style="position:absolute;margin-left:74.415pt;margin-top:214.886pt;width:446.49pt;height:450.484pt;mso-position-horizontal-relative:page;mso-position-vertical-relative:page;z-index:-2634" coordorigin="1488,4298" coordsize="8930,9010">
            <v:shape type="#_x0000_t75" style="position:absolute;left:2298;top:5438;width:2654;height:1991">
              <v:imagedata o:title="" r:id="rId69"/>
            </v:shape>
            <v:shape type="#_x0000_t75" style="position:absolute;left:7171;top:5438;width:2654;height:1991">
              <v:imagedata o:title="" r:id="rId70"/>
            </v:shape>
            <v:shape type="#_x0000_t75" style="position:absolute;left:2298;top:8178;width:3379;height:2535">
              <v:imagedata o:title="" r:id="rId71"/>
            </v:shape>
            <v:shape type="#_x0000_t75" style="position:absolute;left:2298;top:10753;width:3405;height:2554">
              <v:imagedata o:title="" r:id="rId72"/>
            </v:shape>
            <v:shape type="#_x0000_t75" style="position:absolute;left:1488;top:4298;width:8930;height:8243">
              <v:imagedata o:title="" r:id="rId73"/>
            </v:shape>
            <w10:wrap type="none"/>
          </v:group>
        </w:pict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18"/>
      </w:pPr>
      <w:r>
        <w:pict>
          <v:shape type="#_x0000_t75" style="position:absolute;margin-left:346.33pt;margin-top:113.4pt;width:127.45pt;height:95.6pt;mso-position-horizontal-relative:page;mso-position-vertical-relative:page;z-index:-2635">
            <v:imagedata o:title="" r:id="rId74"/>
          </v:shape>
        </w:pict>
      </w:r>
      <w:r>
        <w:pict>
          <v:shape type="#_x0000_t75" style="width:122.98pt;height:92.25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Mar w:header="0" w:footer="0" w:top="1560" w:bottom="280" w:left="1680" w:right="1680"/>
      <w:headerReference w:type="default" r:id="rId68"/>
      <w:pgSz w:w="1192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21.53pt;margin-top:113.933pt;width:180.632pt;height:16.04pt;mso-position-horizontal-relative:page;mso-position-vertical-relative:page;z-index:-2696" filled="f" stroked="f">
          <v:textbox inset="0,0,0,0">
            <w:txbxContent>
              <w:p>
                <w:pPr>
                  <w:rPr>
                    <w:rFonts w:cs="Arial Narrow" w:hAnsi="Arial Narrow" w:eastAsia="Arial Narrow" w:ascii="Arial Narrow"/>
                    <w:sz w:val="28"/>
                    <w:szCs w:val="28"/>
                  </w:rPr>
                  <w:jc w:val="left"/>
                  <w:spacing w:lineRule="exact" w:line="300"/>
                  <w:ind w:left="20" w:right="-42"/>
                </w:pP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L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AMPIR</w:t>
                </w:r>
                <w:r>
                  <w:rPr>
                    <w:rFonts w:cs="Arial Narrow" w:hAnsi="Arial Narrow" w:eastAsia="Arial Narrow" w:ascii="Arial Narrow"/>
                    <w:b/>
                    <w:spacing w:val="-1"/>
                    <w:w w:val="100"/>
                    <w:sz w:val="28"/>
                    <w:szCs w:val="28"/>
                  </w:rPr>
                  <w:t>A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N</w:t>
                </w:r>
                <w:r>
                  <w:rPr>
                    <w:rFonts w:cs="Arial Narrow" w:hAnsi="Arial Narrow" w:eastAsia="Arial Narrow" w:ascii="Arial Narrow"/>
                    <w:b/>
                    <w:spacing w:val="-3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KE</w:t>
                </w:r>
                <w:r>
                  <w:rPr>
                    <w:rFonts w:cs="Arial Narrow" w:hAnsi="Arial Narrow" w:eastAsia="Arial Narrow" w:ascii="Arial Narrow"/>
                    <w:b/>
                    <w:spacing w:val="-1"/>
                    <w:w w:val="100"/>
                    <w:sz w:val="28"/>
                    <w:szCs w:val="28"/>
                  </w:rPr>
                  <w:t>G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IA</w:t>
                </w: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T</w:t>
                </w:r>
                <w:r>
                  <w:rPr>
                    <w:rFonts w:cs="Arial Narrow" w:hAnsi="Arial Narrow" w:eastAsia="Arial Narrow" w:ascii="Arial Narrow"/>
                    <w:b/>
                    <w:spacing w:val="-3"/>
                    <w:w w:val="100"/>
                    <w:sz w:val="28"/>
                    <w:szCs w:val="28"/>
                  </w:rPr>
                  <w:t>A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N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S</w:t>
                </w: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I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KL</w:t>
                </w:r>
                <w:r>
                  <w:rPr>
                    <w:rFonts w:cs="Arial Narrow" w:hAnsi="Arial Narrow" w:eastAsia="Arial Narrow" w:ascii="Arial Narrow"/>
                    <w:b/>
                    <w:spacing w:val="-3"/>
                    <w:w w:val="100"/>
                    <w:sz w:val="28"/>
                    <w:szCs w:val="28"/>
                  </w:rPr>
                  <w:t>U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S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1</w:t>
                </w:r>
                <w:r>
                  <w:rPr>
                    <w:rFonts w:cs="Arial Narrow" w:hAnsi="Arial Narrow" w:eastAsia="Arial Narrow" w:ascii="Arial Narrow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21.53pt;margin-top:113.933pt;width:180.646pt;height:16.04pt;mso-position-horizontal-relative:page;mso-position-vertical-relative:page;z-index:-2695" filled="f" stroked="f">
          <v:textbox inset="0,0,0,0">
            <w:txbxContent>
              <w:p>
                <w:pPr>
                  <w:rPr>
                    <w:rFonts w:cs="Arial Narrow" w:hAnsi="Arial Narrow" w:eastAsia="Arial Narrow" w:ascii="Arial Narrow"/>
                    <w:sz w:val="28"/>
                    <w:szCs w:val="28"/>
                  </w:rPr>
                  <w:jc w:val="left"/>
                  <w:spacing w:lineRule="exact" w:line="300"/>
                  <w:ind w:left="20" w:right="-42"/>
                </w:pP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L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AMPIR</w:t>
                </w:r>
                <w:r>
                  <w:rPr>
                    <w:rFonts w:cs="Arial Narrow" w:hAnsi="Arial Narrow" w:eastAsia="Arial Narrow" w:ascii="Arial Narrow"/>
                    <w:b/>
                    <w:spacing w:val="-1"/>
                    <w:w w:val="100"/>
                    <w:sz w:val="28"/>
                    <w:szCs w:val="28"/>
                  </w:rPr>
                  <w:t>A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N</w:t>
                </w:r>
                <w:r>
                  <w:rPr>
                    <w:rFonts w:cs="Arial Narrow" w:hAnsi="Arial Narrow" w:eastAsia="Arial Narrow" w:ascii="Arial Narrow"/>
                    <w:b/>
                    <w:spacing w:val="-2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KE</w:t>
                </w:r>
                <w:r>
                  <w:rPr>
                    <w:rFonts w:cs="Arial Narrow" w:hAnsi="Arial Narrow" w:eastAsia="Arial Narrow" w:ascii="Arial Narrow"/>
                    <w:b/>
                    <w:spacing w:val="-2"/>
                    <w:w w:val="100"/>
                    <w:sz w:val="28"/>
                    <w:szCs w:val="28"/>
                  </w:rPr>
                  <w:t>G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IA</w:t>
                </w: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T</w:t>
                </w:r>
                <w:r>
                  <w:rPr>
                    <w:rFonts w:cs="Arial Narrow" w:hAnsi="Arial Narrow" w:eastAsia="Arial Narrow" w:ascii="Arial Narrow"/>
                    <w:b/>
                    <w:spacing w:val="-3"/>
                    <w:w w:val="100"/>
                    <w:sz w:val="28"/>
                    <w:szCs w:val="28"/>
                  </w:rPr>
                  <w:t>A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N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S</w:t>
                </w:r>
                <w:r>
                  <w:rPr>
                    <w:rFonts w:cs="Arial Narrow" w:hAnsi="Arial Narrow" w:eastAsia="Arial Narrow" w:ascii="Arial Narrow"/>
                    <w:b/>
                    <w:spacing w:val="1"/>
                    <w:w w:val="100"/>
                    <w:sz w:val="28"/>
                    <w:szCs w:val="28"/>
                  </w:rPr>
                  <w:t>I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KL</w:t>
                </w:r>
                <w:r>
                  <w:rPr>
                    <w:rFonts w:cs="Arial Narrow" w:hAnsi="Arial Narrow" w:eastAsia="Arial Narrow" w:ascii="Arial Narrow"/>
                    <w:b/>
                    <w:spacing w:val="-3"/>
                    <w:w w:val="100"/>
                    <w:sz w:val="28"/>
                    <w:szCs w:val="28"/>
                  </w:rPr>
                  <w:t>U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S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 </w:t>
                </w:r>
                <w:r>
                  <w:rPr>
                    <w:rFonts w:cs="Arial Narrow" w:hAnsi="Arial Narrow" w:eastAsia="Arial Narrow" w:ascii="Arial Narrow"/>
                    <w:b/>
                    <w:spacing w:val="0"/>
                    <w:w w:val="100"/>
                    <w:sz w:val="28"/>
                    <w:szCs w:val="28"/>
                  </w:rPr>
                  <w:t>2</w:t>
                </w:r>
                <w:r>
                  <w:rPr>
                    <w:rFonts w:cs="Arial Narrow" w:hAnsi="Arial Narrow" w:eastAsia="Arial Narrow" w:ascii="Arial Narrow"/>
                    <w:spacing w:val="0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75" style="position:absolute;margin-left:341.08pt;margin-top:113.4pt;width:128.25pt;height:96.2pt;mso-position-horizontal-relative:page;mso-position-vertical-relative:page;z-index:-2694">
          <v:imagedata o:title="" r:id="rId1"/>
        </v:shape>
      </w:pict>
    </w:r>
    <w:r>
      <w:pict>
        <v:shape type="#_x0000_t75" style="position:absolute;margin-left:114.9pt;margin-top:121.3pt;width:117.72pt;height:88.3pt;mso-position-horizontal-relative:page;mso-position-vertical-relative:page;z-index:-2693">
          <v:imagedata o:title="" r:id="rId2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png"/><Relationship Id="rId36" Type="http://schemas.openxmlformats.org/officeDocument/2006/relationships/header" Target="header2.xml"/><Relationship Id="rId37" Type="http://schemas.openxmlformats.org/officeDocument/2006/relationships/image" Target="media/image32.jpg"/><Relationship Id="rId38" Type="http://schemas.openxmlformats.org/officeDocument/2006/relationships/image" Target="media/image33.jpg"/><Relationship Id="rId39" Type="http://schemas.openxmlformats.org/officeDocument/2006/relationships/image" Target="media/image34.jpg"/><Relationship Id="rId40" Type="http://schemas.openxmlformats.org/officeDocument/2006/relationships/image" Target="media/image35.jpg"/><Relationship Id="rId41" Type="http://schemas.openxmlformats.org/officeDocument/2006/relationships/image" Target="media/image36.jpg"/><Relationship Id="rId42" Type="http://schemas.openxmlformats.org/officeDocument/2006/relationships/image" Target="media/image37.jpg"/><Relationship Id="rId43" Type="http://schemas.openxmlformats.org/officeDocument/2006/relationships/image" Target="media/image38.png"/><Relationship Id="rId44" Type="http://schemas.openxmlformats.org/officeDocument/2006/relationships/header" Target="header3.xml"/><Relationship Id="rId45" Type="http://schemas.openxmlformats.org/officeDocument/2006/relationships/header" Target="header4.xml"/><Relationship Id="rId46" Type="http://schemas.openxmlformats.org/officeDocument/2006/relationships/image" Target="media/image41.jpg"/><Relationship Id="rId47" Type="http://schemas.openxmlformats.org/officeDocument/2006/relationships/image" Target="media/image42.jpg"/><Relationship Id="rId48" Type="http://schemas.openxmlformats.org/officeDocument/2006/relationships/image" Target="media/image43.jpg"/><Relationship Id="rId49" Type="http://schemas.openxmlformats.org/officeDocument/2006/relationships/image" Target="media/image44.jpg"/><Relationship Id="rId50" Type="http://schemas.openxmlformats.org/officeDocument/2006/relationships/image" Target="media/image45.jpg"/><Relationship Id="rId51" Type="http://schemas.openxmlformats.org/officeDocument/2006/relationships/image" Target="media/image46.jpg"/><Relationship Id="rId52" Type="http://schemas.openxmlformats.org/officeDocument/2006/relationships/image" Target="media/image47.png"/><Relationship Id="rId53" Type="http://schemas.openxmlformats.org/officeDocument/2006/relationships/image" Target="media/image48.jpg"/><Relationship Id="rId54" Type="http://schemas.openxmlformats.org/officeDocument/2006/relationships/image" Target="media/image49.jpg"/><Relationship Id="rId55" Type="http://schemas.openxmlformats.org/officeDocument/2006/relationships/image" Target="media/image50.jpg"/><Relationship Id="rId56" Type="http://schemas.openxmlformats.org/officeDocument/2006/relationships/image" Target="media/image51.jpg"/><Relationship Id="rId57" Type="http://schemas.openxmlformats.org/officeDocument/2006/relationships/image" Target="media/image52.png"/><Relationship Id="rId58" Type="http://schemas.openxmlformats.org/officeDocument/2006/relationships/header" Target="header5.xml"/><Relationship Id="rId59" Type="http://schemas.openxmlformats.org/officeDocument/2006/relationships/image" Target="media/image53.jpg"/><Relationship Id="rId60" Type="http://schemas.openxmlformats.org/officeDocument/2006/relationships/image" Target="media/image54.jpg"/><Relationship Id="rId61" Type="http://schemas.openxmlformats.org/officeDocument/2006/relationships/image" Target="media/image55.jpg"/><Relationship Id="rId62" Type="http://schemas.openxmlformats.org/officeDocument/2006/relationships/image" Target="media/image56.jpg"/><Relationship Id="rId63" Type="http://schemas.openxmlformats.org/officeDocument/2006/relationships/image" Target="media/image57.jpg"/><Relationship Id="rId64" Type="http://schemas.openxmlformats.org/officeDocument/2006/relationships/image" Target="media/image58.jpg"/><Relationship Id="rId65" Type="http://schemas.openxmlformats.org/officeDocument/2006/relationships/image" Target="media/image59.png"/><Relationship Id="rId66" Type="http://schemas.openxmlformats.org/officeDocument/2006/relationships/image" Target="media/image60.jpg"/><Relationship Id="rId67" Type="http://schemas.openxmlformats.org/officeDocument/2006/relationships/image" Target="media/image61.jpg"/><Relationship Id="rId68" Type="http://schemas.openxmlformats.org/officeDocument/2006/relationships/header" Target="header6.xml"/><Relationship Id="rId69" Type="http://schemas.openxmlformats.org/officeDocument/2006/relationships/image" Target="media/image62.jpg"/><Relationship Id="rId70" Type="http://schemas.openxmlformats.org/officeDocument/2006/relationships/image" Target="media/image63.jpg"/><Relationship Id="rId71" Type="http://schemas.openxmlformats.org/officeDocument/2006/relationships/image" Target="media/image64.jpg"/><Relationship Id="rId72" Type="http://schemas.openxmlformats.org/officeDocument/2006/relationships/image" Target="media/image65.jpg"/><Relationship Id="rId73" Type="http://schemas.openxmlformats.org/officeDocument/2006/relationships/image" Target="media/image66.png"/><Relationship Id="rId74" Type="http://schemas.openxmlformats.org/officeDocument/2006/relationships/image" Target="media/image67.jpg"/><Relationship Id="rId75" Type="http://schemas.openxmlformats.org/officeDocument/2006/relationships/image" Target="media/image68.jpg"/></Relationships>

</file>

<file path=word/_rels/header4.xml.rels><?xml version="1.0" encoding="UTF-8" standalone="yes"?>
<Relationships xmlns="http://schemas.openxmlformats.org/package/2006/relationships"><Relationship Id="rId1" Type="http://schemas.openxmlformats.org/officeDocument/2006/relationships/image" Target="media/image39.jpg"/><Relationship Id="rId2" Type="http://schemas.openxmlformats.org/officeDocument/2006/relationships/image" Target="media/image40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