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3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3.xml" ContentType="application/vnd.openxmlformats-officedocument.wordprocessingml.header+xml"/>
  <Default Extension="jpg" ContentType="image/jpg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6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footer9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0.xml" ContentType="application/vnd.openxmlformats-officedocument.wordprocessingml.footer+xml"/>
  <Override PartName="/word/header20.xml" ContentType="application/vnd.openxmlformats-officedocument.wordprocessingml.header+xml"/>
  <Override PartName="/word/footer11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12.xml" ContentType="application/vnd.openxmlformats-officedocument.wordprocessingml.footer+xml"/>
  <Override PartName="/word/header25.xml" ContentType="application/vnd.openxmlformats-officedocument.wordprocessingml.header+xml"/>
  <Override PartName="/word/footer13.xml" ContentType="application/vnd.openxmlformats-officedocument.wordprocessingml.footer+xml"/>
  <Override PartName="/word/header26.xml" ContentType="application/vnd.openxmlformats-officedocument.wordprocessingml.header+xml"/>
  <Override PartName="/word/footer14.xml" ContentType="application/vnd.openxmlformats-officedocument.wordprocessingml.footer+xml"/>
  <Override PartName="/word/header27.xml" ContentType="application/vnd.openxmlformats-officedocument.wordprocessingml.header+xml"/>
  <Override PartName="/word/footer15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368"/>
        <w:ind w:left="1914" w:right="990" w:hanging="12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NGG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AKAN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AFF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936" w:right="4332"/>
      </w:pP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470" w:right="387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849" w:right="4242"/>
      </w:pP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037"/>
      </w:pPr>
      <w:r>
        <w:pict>
          <v:shape type="#_x0000_t75" style="width:135.84pt;height:135.84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auto" w:line="368"/>
        <w:ind w:left="1223" w:right="1616" w:hanging="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KNO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FAKU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5"/>
        <w:ind w:left="3941" w:right="4336"/>
      </w:pP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133" w:right="4525"/>
        <w:sectPr>
          <w:pgMar w:footer="504" w:header="0" w:top="1480" w:bottom="280" w:left="1720" w:right="1340"/>
          <w:footerReference w:type="default" r:id="rId4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368"/>
        <w:ind w:left="1914" w:right="990" w:hanging="12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NGG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AKAN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AFF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936" w:right="4332"/>
      </w:pP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53" w:right="134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057" w:right="345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470" w:right="387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849" w:right="4242"/>
      </w:pP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080"/>
      </w:pPr>
      <w:r>
        <w:pict>
          <v:shape type="#_x0000_t75" style="width:133.2pt;height:133.2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auto" w:line="368"/>
        <w:ind w:left="1223" w:right="1616" w:hanging="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KNO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FAKU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5"/>
        <w:ind w:left="3941" w:right="4336"/>
      </w:pP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133" w:right="4525"/>
        <w:sectPr>
          <w:pgMar w:header="0" w:footer="504" w:top="148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3883" w:right="3582"/>
      </w:pP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RS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1"/>
        <w:ind w:left="3622" w:right="487" w:hanging="279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AKAN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KO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NASI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4"/>
        <w:ind w:left="824" w:right="375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4" w:lineRule="auto" w:line="368"/>
        <w:ind w:left="824" w:right="26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S1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KNO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NF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KNO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NF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368"/>
        <w:ind w:left="3622" w:right="615" w:hanging="279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KNO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4"/>
        <w:ind w:left="824" w:right="43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P.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S1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824" w:right="4472"/>
        <w:sectPr>
          <w:pgMar w:header="697" w:footer="504" w:top="900" w:bottom="280" w:left="1720" w:right="1340"/>
          <w:headerReference w:type="default" r:id="rId7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3917" w:right="3616"/>
      </w:pP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auto" w:line="368"/>
        <w:ind w:left="959" w:right="66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ANGAN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NGG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KAN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NASI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286" w:right="3986"/>
      </w:pP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PSI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73"/>
        <w:ind w:left="824" w:right="4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  <w:sectPr>
          <w:pgNumType w:start="3"/>
          <w:pgMar w:header="697" w:footer="504" w:top="900" w:bottom="280" w:left="1720" w:right="1340"/>
          <w:headerReference w:type="default" r:id="rId8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3341" w:right="3052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UCA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6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6"/>
        <w:ind w:left="824" w:right="4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4"/>
        <w:ind w:left="824" w:right="492" w:firstLine="6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1" w:firstLine="6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8" w:firstLine="677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6"/>
        <w:ind w:left="824" w:right="436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824" w:right="486" w:firstLine="6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6"/>
        <w:ind w:left="824" w:right="485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9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59"/>
        <w:ind w:left="824" w:right="490" w:firstLine="677"/>
        <w:sectPr>
          <w:pgNumType w:start="4"/>
          <w:pgMar w:header="697" w:footer="504" w:top="900" w:bottom="280" w:left="1720" w:right="1340"/>
          <w:headerReference w:type="default" r:id="rId9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9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4157" w:right="3863"/>
      </w:pP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9"/>
        <w:ind w:left="824" w:right="4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liti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illi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mill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727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1127"/>
        <w:sectPr>
          <w:pgMar w:header="697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 w:lineRule="auto" w:line="373"/>
        <w:ind w:left="1688" w:right="1392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b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RSA</w:t>
      </w:r>
      <w:r>
        <w:rPr>
          <w:rFonts w:cs="Times New Roman" w:hAnsi="Times New Roman" w:eastAsia="Times New Roman" w:ascii="Times New Roman"/>
          <w:b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6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b/>
          <w:spacing w:val="3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090" w:right="3792"/>
      </w:pP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RACT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will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ly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ill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7416"/>
      </w:pP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815"/>
        <w:sectPr>
          <w:pgMar w:header="697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3715" w:right="4095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b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444"/>
        <w:ind w:left="824" w:right="484" w:firstLine="7450"/>
      </w:pP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20"/>
        <w:ind w:left="787" w:right="488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424"/>
        <w:ind w:left="824" w:right="4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ix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78"/>
        <w:ind w:left="787" w:right="48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87" w:right="48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27"/>
      </w:pP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i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27"/>
      </w:pP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im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                                                             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2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                                                           </w:t>
      </w:r>
      <w:r>
        <w:rPr>
          <w:rFonts w:cs="Times New Roman" w:hAnsi="Times New Roman" w:eastAsia="Times New Roman" w:ascii="Times New Roman"/>
          <w:i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2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                                                               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024"/>
      </w:pP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                                   </w:t>
      </w:r>
      <w:r>
        <w:rPr>
          <w:rFonts w:cs="Times New Roman" w:hAnsi="Times New Roman" w:eastAsia="Times New Roman" w:ascii="Times New Roman"/>
          <w:i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921" w:right="488"/>
        <w:sectPr>
          <w:pgMar w:header="697" w:footer="504" w:top="900" w:bottom="280" w:left="1720" w:right="1340"/>
          <w:headerReference w:type="default" r:id="rId1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1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0" w:hRule="exact"/>
        </w:trPr>
        <w:tc>
          <w:tcPr>
            <w:tcW w:w="50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5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75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50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0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8" w:hRule="exact"/>
        </w:trPr>
        <w:tc>
          <w:tcPr>
            <w:tcW w:w="50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68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47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8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0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5"/>
              <w:ind w:left="4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5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17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17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6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57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id</w:t>
            </w:r>
            <w:r>
              <w:rPr>
                <w:rFonts w:cs="Times New Roman" w:hAnsi="Times New Roman" w:eastAsia="Times New Roman" w:ascii="Times New Roman"/>
                <w:i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3"/>
              <w:ind w:left="57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3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6"/>
              <w:ind w:left="57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-6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6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2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6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68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3"/>
              <w:ind w:left="17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3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57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57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17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4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57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6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57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57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2"/>
                <w:szCs w:val="22"/>
              </w:rPr>
              <w:jc w:val="left"/>
              <w:spacing w:before="15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2"/>
                <w:szCs w:val="22"/>
              </w:rPr>
              <w:jc w:val="left"/>
              <w:spacing w:before="15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17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17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2"/>
                <w:w w:val="102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17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17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61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17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55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2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17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57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17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7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59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2"/>
                <w:szCs w:val="22"/>
              </w:rPr>
              <w:jc w:val="left"/>
              <w:spacing w:before="15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2"/>
                <w:szCs w:val="22"/>
              </w:rPr>
              <w:jc w:val="left"/>
              <w:spacing w:before="15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00" w:hRule="exact"/>
        </w:trPr>
        <w:tc>
          <w:tcPr>
            <w:tcW w:w="71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0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NumType w:start="8"/>
          <w:pgMar w:header="697" w:footer="504" w:top="900" w:bottom="280" w:left="1720" w:right="1340"/>
          <w:headerReference w:type="default" r:id="rId11"/>
          <w:pgSz w:w="12240" w:h="15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3825" w:right="3528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50"/>
        <w:ind w:left="824" w:right="487" w:firstLine="7450"/>
      </w:pP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84" w:right="4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1"/>
          <w:sz w:val="15"/>
          <w:szCs w:val="15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11"/>
          <w:sz w:val="15"/>
          <w:szCs w:val="15"/>
        </w:rPr>
        <w:t>1</w:t>
      </w:r>
      <w:r>
        <w:rPr>
          <w:rFonts w:cs="Times New Roman" w:hAnsi="Times New Roman" w:eastAsia="Times New Roman" w:ascii="Times New Roman"/>
          <w:spacing w:val="25"/>
          <w:w w:val="100"/>
          <w:position w:val="11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                                                                    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87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87" w:right="4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84" w:right="4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1"/>
          <w:sz w:val="15"/>
          <w:szCs w:val="15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11"/>
          <w:sz w:val="15"/>
          <w:szCs w:val="15"/>
        </w:rPr>
        <w:t>1</w:t>
      </w:r>
      <w:r>
        <w:rPr>
          <w:rFonts w:cs="Times New Roman" w:hAnsi="Times New Roman" w:eastAsia="Times New Roman" w:ascii="Times New Roman"/>
          <w:spacing w:val="25"/>
          <w:w w:val="100"/>
          <w:position w:val="11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                                   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87" w:right="488"/>
        <w:sectPr>
          <w:pgNumType w:start="9"/>
          <w:pgMar w:header="697" w:footer="504" w:top="900" w:bottom="280" w:left="1720" w:right="1340"/>
          <w:headerReference w:type="default" r:id="rId12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3691" w:right="3396"/>
      </w:pP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b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8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1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75"/>
              <w:ind w:right="44"/>
            </w:pP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7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9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9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8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8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3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7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4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9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8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8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1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9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2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2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3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9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il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4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6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2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2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-6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2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2"/>
                <w:sz w:val="22"/>
                <w:szCs w:val="22"/>
              </w:rPr>
              <w:t>_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2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2"/>
                <w:sz w:val="22"/>
                <w:szCs w:val="22"/>
              </w:rPr>
              <w:t>_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2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5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2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9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8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8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4" w:hRule="exact"/>
        </w:trPr>
        <w:tc>
          <w:tcPr>
            <w:tcW w:w="67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86"/>
              <w:ind w:right="4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Mar w:header="697" w:footer="504" w:top="900" w:bottom="280" w:left="1720" w:right="1340"/>
          <w:pgSz w:w="12240" w:h="15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78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0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5"/>
              <w:ind w:left="114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5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9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114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5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4"/>
              <w:ind w:lef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4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1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114"/>
            </w:pP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le</w:t>
            </w:r>
            <w:r>
              <w:rPr>
                <w:rFonts w:cs="Times New Roman" w:hAnsi="Times New Roman" w:eastAsia="Times New Roman" w:ascii="Times New Roman"/>
                <w:i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file</w:t>
            </w:r>
            <w:r>
              <w:rPr>
                <w:rFonts w:cs="Times New Roman" w:hAnsi="Times New Roman" w:eastAsia="Times New Roman" w:ascii="Times New Roman"/>
                <w:i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114"/>
            </w:pP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le</w:t>
            </w:r>
            <w:r>
              <w:rPr>
                <w:rFonts w:cs="Times New Roman" w:hAnsi="Times New Roman" w:eastAsia="Times New Roman" w:ascii="Times New Roman"/>
                <w:i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/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11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le</w:t>
            </w:r>
            <w:r>
              <w:rPr>
                <w:rFonts w:cs="Times New Roman" w:hAnsi="Times New Roman" w:eastAsia="Times New Roman" w:ascii="Times New Roman"/>
                <w:i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2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11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9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53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8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8"/>
              <w:ind w:left="61"/>
            </w:pP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i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8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61"/>
            </w:pP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i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“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”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61"/>
            </w:pP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i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“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_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”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4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61"/>
            </w:pP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i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“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”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3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61"/>
            </w:pP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i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ih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3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9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6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2"/>
              <w:ind w:left="483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3" w:hRule="exact"/>
        </w:trPr>
        <w:tc>
          <w:tcPr>
            <w:tcW w:w="15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66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4"/>
              <w:ind w:left="56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fi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4"/>
              <w:ind w:left="483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Mar w:header="697" w:footer="504" w:top="900" w:bottom="280" w:left="1720" w:right="1340"/>
          <w:pgSz w:w="12240" w:h="15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4157" w:right="3863"/>
      </w:pP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RAK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9"/>
        <w:ind w:left="824" w:right="4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liti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illi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mill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727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1127"/>
        <w:sectPr>
          <w:pgNumType w:start="5"/>
          <w:pgMar w:header="697" w:footer="504" w:top="900" w:bottom="280" w:left="1720" w:right="1340"/>
          <w:headerReference w:type="default" r:id="rId13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 w:lineRule="auto" w:line="373"/>
        <w:ind w:left="1688" w:right="1392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b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AND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RSA</w:t>
      </w:r>
      <w:r>
        <w:rPr>
          <w:rFonts w:cs="Times New Roman" w:hAnsi="Times New Roman" w:eastAsia="Times New Roman" w:ascii="Times New Roman"/>
          <w:b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6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b/>
          <w:spacing w:val="3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090" w:right="3792"/>
      </w:pP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RACT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will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ly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ill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7416"/>
      </w:pP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815"/>
        <w:sectPr>
          <w:pgMar w:header="697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4387" w:right="4088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825" w:right="3530"/>
      </w:pP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5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137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79" w:firstLine="677"/>
        <w:sectPr>
          <w:pgMar w:header="0" w:footer="504" w:top="1480" w:bottom="280" w:left="1720" w:right="1340"/>
          <w:headerReference w:type="default" r:id="rId14"/>
          <w:footerReference w:type="default" r:id="rId15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8"/>
        <w:ind w:left="824" w:right="47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79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jil,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lis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ly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9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9"/>
        <w:ind w:left="824" w:right="479" w:firstLine="677"/>
        <w:sectPr>
          <w:pgNumType w:start="2"/>
          <w:pgMar w:header="714" w:footer="504" w:top="900" w:bottom="280" w:left="1720" w:right="1340"/>
          <w:headerReference w:type="default" r:id="rId16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8"/>
        <w:ind w:left="824" w:right="480"/>
      </w:pP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68"/>
        <w:ind w:left="824" w:right="433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g-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83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Rumu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903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3"/>
        <w:ind w:left="824" w:right="486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8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35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35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35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35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4"/>
        <w:ind w:left="1621" w:right="490" w:hanging="26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73"/>
        <w:ind w:left="824" w:right="107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227" w:right="4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227" w:right="148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227" w:right="4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1"/>
        <w:ind w:left="1227" w:right="4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1"/>
        <w:ind w:left="1227" w:right="487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1"/>
        <w:ind w:left="1227" w:right="4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227" w:right="4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uli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824" w:right="56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9" w:lineRule="auto" w:line="367"/>
        <w:ind w:left="1357" w:right="48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357" w:right="4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357" w:right="48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357" w:right="49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357" w:right="487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4387" w:right="4088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686" w:right="3389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NDASAN</w:t>
      </w:r>
      <w:r>
        <w:rPr>
          <w:rFonts w:cs="Times New Roman" w:hAnsi="Times New Roman" w:eastAsia="Times New Roman" w:ascii="Times New Roman"/>
          <w:b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51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9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3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lid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both"/>
        <w:spacing w:before="5" w:lineRule="auto" w:line="368"/>
        <w:ind w:left="824" w:right="484" w:firstLine="6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5"/>
          <w:w w:val="103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ah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au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ak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5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ah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3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4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ah</w:t>
      </w:r>
      <w:r>
        <w:rPr>
          <w:rFonts w:cs="Times New Roman" w:hAnsi="Times New Roman" w:eastAsia="Times New Roman" w:ascii="Times New Roman"/>
          <w:spacing w:val="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3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4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i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7"/>
          <w:w w:val="102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5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10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5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3" w:lineRule="auto" w:line="368"/>
        <w:ind w:left="824" w:right="487" w:firstLine="677"/>
        <w:sectPr>
          <w:pgMar w:header="0" w:footer="504" w:top="1480" w:bottom="280" w:left="1720" w:right="1340"/>
          <w:headerReference w:type="default" r:id="rId17"/>
          <w:footerReference w:type="default" r:id="rId18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8"/>
        <w:ind w:left="824" w:right="481"/>
      </w:pP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958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9"/>
        <w:ind w:left="824" w:right="48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4" w:lineRule="auto" w:line="368"/>
        <w:ind w:left="824" w:right="487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501" w:right="486" w:hanging="33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lity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73"/>
        <w:ind w:left="1501" w:right="487" w:hanging="33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6"/>
        <w:ind w:left="1501" w:right="487" w:hanging="33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2" w:lineRule="auto" w:line="368"/>
        <w:ind w:left="1501" w:right="480" w:hanging="33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ity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56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b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5"/>
        <w:sectPr>
          <w:pgNumType w:start="7"/>
          <w:pgMar w:header="714" w:footer="504" w:top="900" w:bottom="280" w:left="1720" w:right="1340"/>
          <w:headerReference w:type="default" r:id="rId19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4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NumType w:start="8"/>
          <w:pgMar w:header="714" w:footer="0" w:top="900" w:bottom="280" w:left="1720" w:right="1720"/>
          <w:headerReference w:type="default" r:id="rId20"/>
          <w:footerReference w:type="default" r:id="rId21"/>
          <w:pgSz w:w="12240" w:h="15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5"/>
      </w:pP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right="-54"/>
      </w:pPr>
      <w:r>
        <w:pict>
          <v:group style="position:absolute;margin-left:166.32pt;margin-top:141.84pt;width:313.2pt;height:50.985pt;mso-position-horizontal-relative:page;mso-position-vertical-relative:page;z-index:-3973" coordorigin="3326,2837" coordsize="6264,1020">
            <v:shape style="position:absolute;left:3329;top:2839;width:1353;height:1015" coordorigin="3329,2839" coordsize="1353,1015" path="m3329,3741l3329,2839,4682,2839,4682,3741,4644,3715,4603,3691,4562,3672,4520,3657,4477,3643,4432,3634,4388,3630,4343,3628,4298,3630,4255,3634,4211,3643,4168,3657,4125,3672,4083,3691,4044,3715,4004,3741,3967,3767,3927,3790,3886,3809,3842,3826,3799,3837,3756,3847,3711,3852,3668,3854,3622,3852,3577,3847,3534,3837,3491,3826,3447,3809,3406,3790,3366,3767,3329,3741e" filled="f" stroked="t" strokeweight="0.24pt" strokecolor="#000000">
              <v:path arrowok="t"/>
            </v:shape>
            <v:shape style="position:absolute;left:4682;top:3346;width:1009;height:0" coordorigin="4682,3346" coordsize="1009,0" path="m4682,3346l5691,3346e" filled="f" stroked="t" strokeweight="0.24pt" strokecolor="#000000">
              <v:path arrowok="t"/>
            </v:shape>
            <v:shape style="position:absolute;left:5781;top:2839;width:1355;height:1015" coordorigin="5781,2839" coordsize="1355,1015" path="m5781,3854l7136,3854,7136,2839,5781,2839,5781,3854xe" filled="f" stroked="t" strokeweight="0.24pt" strokecolor="#000000">
              <v:path arrowok="t"/>
            </v:shape>
            <v:shape style="position:absolute;left:5678;top:3294;width:104;height:103" coordorigin="5678,3294" coordsize="104,103" path="m5678,3294l5678,3397,5781,3346,5678,3294xe" filled="t" fillcolor="#000000" stroked="f">
              <v:path arrowok="t"/>
              <v:fill/>
            </v:shape>
            <v:shape style="position:absolute;left:7136;top:3346;width:1009;height:0" coordorigin="7136,3346" coordsize="1009,0" path="m7136,3346l8145,3346e" filled="f" stroked="t" strokeweight="0.24pt" strokecolor="#000000">
              <v:path arrowok="t"/>
            </v:shape>
            <v:shape style="position:absolute;left:8235;top:2839;width:1353;height:1015" coordorigin="8235,2839" coordsize="1353,1015" path="m8235,3741l8235,2839,9588,2839,9588,3741,9551,3715,9511,3692,9470,3672,9426,3657,9383,3643,9340,3636,9295,3630,9251,3628,9206,3630,9161,3636,9118,3643,9074,3657,9031,3672,8992,3692,8950,3715,8912,3741,8873,3767,8834,3790,8792,3809,8751,3826,8707,3837,8662,3847,8619,3852,8574,3854,8528,3852,8485,3847,8440,3837,8397,3826,8355,3809,8314,3790,8275,3767,8235,3741e" filled="f" stroked="t" strokeweight="0.24pt" strokecolor="#000000">
              <v:path arrowok="t"/>
            </v:shape>
            <v:shape style="position:absolute;left:8132;top:3294;width:103;height:103" coordorigin="8132,3294" coordsize="103,103" path="m8132,3294l8132,3397,8235,3346,8132,3294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2"/>
          <w:w w:val="102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2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sectPr>
          <w:type w:val="continuous"/>
          <w:pgSz w:w="12240" w:h="15840"/>
          <w:pgMar w:top="1480" w:bottom="280" w:left="1720" w:right="1720"/>
          <w:cols w:num="3" w:equalWidth="off">
            <w:col w:w="2683" w:space="1674"/>
            <w:col w:w="764" w:space="1598"/>
            <w:col w:w="208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8"/>
        <w:ind w:left="3373"/>
      </w:pPr>
      <w:r>
        <w:pict>
          <v:group style="position:absolute;margin-left:166.44pt;margin-top:55.4685pt;width:67.92pt;height:50.7pt;mso-position-horizontal-relative:page;mso-position-vertical-relative:paragraph;z-index:-3972" coordorigin="3329,1109" coordsize="1358,1014">
            <v:shape style="position:absolute;left:3331;top:1112;width:1354;height:1009" coordorigin="3331,1112" coordsize="1354,1009" path="m3331,2009l3331,1112,4685,1112,4685,2009,4654,1988,4622,1969,4589,1952,4556,1938,4522,1926,4487,1916,4452,1908,4416,1902,4380,1899,4345,1898,4309,1899,4273,1902,4238,1908,4203,1916,4168,1926,4135,1938,4102,1952,4069,1969,4038,1988,4008,2009,3977,2031,3946,2050,3913,2066,3880,2081,3846,2093,3811,2103,3776,2111,3741,2117,3705,2120,3670,2121,3634,2120,3598,2117,3563,2111,3528,2103,3494,2093,3460,2081,3426,2066,3394,2050,3362,2031,3331,2009xe" filled="f" stroked="t" strokeweight="0.24pt" strokecolor="#000000">
              <v:path arrowok="t"/>
            </v:shape>
            <v:shape type="#_x0000_t75" style="position:absolute;left:3538;top:1409;width:941;height:216">
              <v:imagedata o:title="" r:id="rId22"/>
            </v:shape>
            <w10:wrap type="none"/>
          </v:group>
        </w:pict>
      </w:r>
      <w:r>
        <w:pict>
          <v:group style="position:absolute;margin-left:411.6pt;margin-top:55.5885pt;width:67.68pt;height:50.46pt;mso-position-horizontal-relative:page;mso-position-vertical-relative:paragraph;z-index:-3971" coordorigin="8232,1112" coordsize="1354,1009">
            <v:shape style="position:absolute;left:8232;top:1112;width:1354;height:1009" coordorigin="8232,1112" coordsize="1354,1009" path="m8232,2009l8232,1112,9586,1112,9586,2009,9555,1988,9523,1969,9491,1952,9457,1938,9423,1926,9389,1916,9354,1908,9318,1902,9283,1899,9247,1898,9212,1899,9176,1902,9141,1908,9106,1916,9071,1926,9037,1938,9004,1952,8971,1969,8940,1988,8909,2009,8878,2031,8846,2050,8814,2066,8780,2081,8746,2093,8712,2103,8677,2111,8642,2117,8606,2120,8570,2121,8535,2120,8499,2117,8464,2111,8429,2103,8394,2093,8360,2081,8327,2066,8294,2050,8263,2031,8232,2009xe" filled="f" stroked="t" strokeweight="0.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9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378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0"/>
        <w:ind w:left="824" w:right="10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107" w:firstLine="58"/>
      </w:pP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6"/>
        <w:ind w:left="824" w:right="102"/>
      </w:pP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" w:lineRule="exact" w:line="240"/>
        <w:ind w:left="824" w:right="5063"/>
        <w:sectPr>
          <w:type w:val="continuous"/>
          <w:pgSz w:w="12240" w:h="15840"/>
          <w:pgMar w:top="1480" w:bottom="280" w:left="1720" w:right="1720"/>
        </w:sectPr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 w:right="-5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ectPr>
          <w:type w:val="continuous"/>
          <w:pgSz w:w="12240" w:h="15840"/>
          <w:pgMar w:top="1480" w:bottom="280" w:left="1720" w:right="1720"/>
          <w:cols w:num="2" w:equalWidth="off">
            <w:col w:w="2547" w:space="1805"/>
            <w:col w:w="4448"/>
          </w:cols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2"/>
          <w:sz w:val="15"/>
          <w:szCs w:val="15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2"/>
          <w:szCs w:val="22"/>
        </w:rPr>
        <w:t>m)</w:t>
      </w:r>
      <w:r>
        <w:rPr>
          <w:rFonts w:cs="Times New Roman" w:hAnsi="Times New Roman" w:eastAsia="Times New Roman" w:ascii="Times New Roman"/>
          <w:b/>
          <w:spacing w:val="1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spacing w:val="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2"/>
          <w:szCs w:val="22"/>
        </w:rPr>
        <w:t>                                                      </w:t>
      </w:r>
      <w:r>
        <w:rPr>
          <w:rFonts w:cs="Times New Roman" w:hAnsi="Times New Roman" w:eastAsia="Times New Roman" w:ascii="Times New Roman"/>
          <w:b/>
          <w:spacing w:val="5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8"/>
        <w:ind w:left="824" w:right="486"/>
      </w:pP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2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4342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3"/>
          <w:sz w:val="15"/>
          <w:szCs w:val="15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1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b/>
          <w:spacing w:val="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0"/>
          <w:sz w:val="22"/>
          <w:szCs w:val="22"/>
        </w:rPr>
        <w:t>                                                      </w:t>
      </w:r>
      <w:r>
        <w:rPr>
          <w:rFonts w:cs="Times New Roman" w:hAnsi="Times New Roman" w:eastAsia="Times New Roman" w:ascii="Times New Roman"/>
          <w:b/>
          <w:spacing w:val="3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3"/>
          <w:w w:val="102"/>
          <w:position w:val="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59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7193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708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7132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670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4" w:firstLine="677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is”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69"/>
        <w:ind w:left="824" w:right="480" w:firstLine="677"/>
        <w:sectPr>
          <w:pgMar w:footer="504" w:header="714" w:top="900" w:bottom="280" w:left="1720" w:right="1340"/>
          <w:footerReference w:type="default" r:id="rId23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if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l”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lic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/>
        <w:ind w:left="824" w:right="152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627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5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0"/>
        <w:ind w:left="824" w:right="4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979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im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9"/>
        <w:ind w:left="824" w:right="4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3"/>
        <w:ind w:left="824" w:right="4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7"/>
      </w:pPr>
      <w:r>
        <w:pict>
          <v:shape type="#_x0000_t75" style="width:358.56pt;height:65.04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142" w:right="3836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344" w:right="104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67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im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0"/>
        <w:ind w:left="824" w:right="481"/>
        <w:sectPr>
          <w:pgNumType w:start="10"/>
          <w:pgMar w:header="714" w:footer="504" w:top="900" w:bottom="280" w:left="1720" w:right="1340"/>
          <w:headerReference w:type="default" r:id="rId24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8"/>
        <w:ind w:left="824" w:right="482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68"/>
        <w:ind w:left="824" w:right="480" w:firstLine="89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52"/>
      </w:pPr>
      <w:r>
        <w:pict>
          <v:shape type="#_x0000_t75" style="width:301.68pt;height:61.92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92"/>
        <w:ind w:left="4142" w:right="3836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589" w:right="1286"/>
      </w:pP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89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ma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-4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2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4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364"/>
        <w:ind w:left="824" w:right="488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4" w:lineRule="auto" w:line="368"/>
        <w:ind w:left="824" w:right="480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824"/>
      </w:pP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9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9"/>
        <w:ind w:left="824" w:right="480" w:firstLine="67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3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4" w:lineRule="auto" w:line="368"/>
        <w:ind w:left="824" w:right="484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9" w:lineRule="auto" w:line="366"/>
        <w:ind w:left="824" w:right="484" w:firstLine="677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l,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080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-4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2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8"/>
        <w:ind w:left="824" w:right="481"/>
      </w:pP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ime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75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nis</w:t>
      </w:r>
      <w:r>
        <w:rPr>
          <w:rFonts w:cs="Times New Roman" w:hAnsi="Times New Roman" w:eastAsia="Times New Roman" w:ascii="Times New Roman"/>
          <w:b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b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3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65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97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9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9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19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72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Diff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2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/>
        <w:ind w:left="824" w:right="596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Diff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1"/>
        <w:ind w:left="824" w:right="49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00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Dif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6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67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Diff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93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ls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iff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17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3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2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380"/>
        <w:ind w:left="824" w:right="474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99"/>
          <w:position w:val="11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0"/>
          <w:w w:val="99"/>
          <w:position w:val="11"/>
          <w:sz w:val="15"/>
          <w:szCs w:val="15"/>
        </w:rPr>
        <w:t>2</w:t>
      </w:r>
      <w:r>
        <w:rPr>
          <w:rFonts w:cs="Times New Roman" w:hAnsi="Times New Roman" w:eastAsia="Times New Roman" w:ascii="Times New Roman"/>
          <w:spacing w:val="0"/>
          <w:w w:val="99"/>
          <w:position w:val="11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/>
        <w:ind w:left="824" w:right="633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824" w:right="4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360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8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0"/>
        <w:ind w:left="824" w:right="482" w:firstLine="67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ra</w:t>
      </w:r>
      <w:r>
        <w:rPr>
          <w:rFonts w:cs="Times New Roman" w:hAnsi="Times New Roman" w:eastAsia="Times New Roman" w:ascii="Times New Roman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3955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0"/>
        <w:ind w:left="824" w:right="4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lic</w:t>
      </w:r>
      <w:r>
        <w:rPr>
          <w:rFonts w:cs="Times New Roman" w:hAnsi="Times New Roman" w:eastAsia="Times New Roman" w:ascii="Times New Roman"/>
          <w:i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8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lic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50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3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8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1000"/>
        <w:ind w:left="3521" w:right="514"/>
      </w:pPr>
      <w:r>
        <w:rPr>
          <w:rFonts w:cs="Cambria Math" w:hAnsi="Cambria Math" w:eastAsia="Cambria Math" w:ascii="Cambria Math"/>
          <w:spacing w:val="0"/>
          <w:w w:val="35"/>
          <w:position w:val="27"/>
          <w:sz w:val="22"/>
          <w:szCs w:val="22"/>
        </w:rPr>
        <w:t>ܿ</w:t>
      </w:r>
      <w:r>
        <w:rPr>
          <w:rFonts w:cs="Cambria Math" w:hAnsi="Cambria Math" w:eastAsia="Cambria Math" w:ascii="Cambria Math"/>
          <w:spacing w:val="0"/>
          <w:w w:val="35"/>
          <w:position w:val="27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14"/>
          <w:w w:val="35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26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27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35"/>
          <w:sz w:val="15"/>
          <w:szCs w:val="15"/>
        </w:rPr>
        <w:t>௘</w:t>
      </w:r>
      <w:r>
        <w:rPr>
          <w:rFonts w:cs="Cambria Math" w:hAnsi="Cambria Math" w:eastAsia="Cambria Math" w:ascii="Cambria Math"/>
          <w:spacing w:val="0"/>
          <w:w w:val="100"/>
          <w:position w:val="35"/>
          <w:sz w:val="15"/>
          <w:szCs w:val="15"/>
        </w:rPr>
        <w:t> </w:t>
      </w:r>
      <w:r>
        <w:rPr>
          <w:rFonts w:cs="Cambria Math" w:hAnsi="Cambria Math" w:eastAsia="Cambria Math" w:ascii="Cambria Math"/>
          <w:spacing w:val="-12"/>
          <w:w w:val="100"/>
          <w:position w:val="35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27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27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7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27"/>
          <w:sz w:val="21"/>
          <w:szCs w:val="21"/>
        </w:rPr>
        <w:t>                                                      </w:t>
      </w:r>
      <w:r>
        <w:rPr>
          <w:rFonts w:cs="Arial" w:hAnsi="Arial" w:eastAsia="Arial" w:ascii="Arial"/>
          <w:spacing w:val="28"/>
          <w:w w:val="100"/>
          <w:position w:val="2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position w:val="27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position w:val="27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position w:val="27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lineRule="exact" w:line="180"/>
        <w:ind w:left="824"/>
      </w:pPr>
      <w:r>
        <w:rPr>
          <w:rFonts w:cs="Times New Roman" w:hAnsi="Times New Roman" w:eastAsia="Times New Roman" w:ascii="Times New Roman"/>
          <w:spacing w:val="8"/>
          <w:w w:val="100"/>
          <w:position w:val="2"/>
          <w:sz w:val="26"/>
          <w:szCs w:val="26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6"/>
          <w:szCs w:val="2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1100"/>
        <w:ind w:left="3367" w:right="519"/>
      </w:pPr>
      <w:r>
        <w:rPr>
          <w:rFonts w:cs="Cambria Math" w:hAnsi="Cambria Math" w:eastAsia="Cambria Math" w:ascii="Cambria Math"/>
          <w:spacing w:val="0"/>
          <w:w w:val="65"/>
          <w:position w:val="32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65"/>
          <w:position w:val="32"/>
          <w:sz w:val="22"/>
          <w:szCs w:val="22"/>
        </w:rPr>
        <w:t>    </w:t>
      </w:r>
      <w:r>
        <w:rPr>
          <w:rFonts w:cs="Cambria Math" w:hAnsi="Cambria Math" w:eastAsia="Cambria Math" w:ascii="Cambria Math"/>
          <w:spacing w:val="9"/>
          <w:w w:val="65"/>
          <w:position w:val="3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2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3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2"/>
          <w:w w:val="35"/>
          <w:position w:val="32"/>
          <w:sz w:val="22"/>
          <w:szCs w:val="22"/>
        </w:rPr>
        <w:t>ܿ</w:t>
      </w:r>
      <w:r>
        <w:rPr>
          <w:rFonts w:cs="Cambria Math" w:hAnsi="Cambria Math" w:eastAsia="Cambria Math" w:ascii="Cambria Math"/>
          <w:spacing w:val="0"/>
          <w:w w:val="51"/>
          <w:position w:val="40"/>
          <w:sz w:val="15"/>
          <w:szCs w:val="15"/>
        </w:rPr>
        <w:t>ௗ</w:t>
      </w:r>
      <w:r>
        <w:rPr>
          <w:rFonts w:cs="Cambria Math" w:hAnsi="Cambria Math" w:eastAsia="Cambria Math" w:ascii="Cambria Math"/>
          <w:spacing w:val="-14"/>
          <w:w w:val="100"/>
          <w:position w:val="4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position w:val="32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6"/>
          <w:w w:val="65"/>
          <w:position w:val="32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5"/>
          <w:w w:val="41"/>
          <w:position w:val="32"/>
          <w:sz w:val="22"/>
          <w:szCs w:val="22"/>
        </w:rPr>
        <w:t>݋</w:t>
      </w:r>
      <w:r>
        <w:rPr>
          <w:rFonts w:cs="Cambria Math" w:hAnsi="Cambria Math" w:eastAsia="Cambria Math" w:ascii="Cambria Math"/>
          <w:spacing w:val="0"/>
          <w:w w:val="45"/>
          <w:position w:val="32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8"/>
          <w:w w:val="100"/>
          <w:position w:val="3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32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32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32"/>
          <w:sz w:val="21"/>
          <w:szCs w:val="21"/>
        </w:rPr>
        <w:t>                                                        </w:t>
      </w:r>
      <w:r>
        <w:rPr>
          <w:rFonts w:cs="Arial" w:hAnsi="Arial" w:eastAsia="Arial" w:ascii="Arial"/>
          <w:spacing w:val="27"/>
          <w:w w:val="100"/>
          <w:position w:val="3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position w:val="3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position w:val="3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2"/>
          <w:position w:val="3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1165" w:right="433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520"/>
        <w:ind w:left="1165"/>
      </w:pPr>
      <w:r>
        <w:rPr>
          <w:rFonts w:cs="Times New Roman" w:hAnsi="Times New Roman" w:eastAsia="Times New Roman" w:ascii="Times New Roman"/>
          <w:spacing w:val="-4"/>
          <w:w w:val="100"/>
          <w:position w:val="2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6"/>
          <w:w w:val="100"/>
          <w:position w:val="21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1"/>
          <w:szCs w:val="21"/>
        </w:rPr>
        <w:t>ɸ</w:t>
      </w:r>
      <w:r>
        <w:rPr>
          <w:rFonts w:cs="Cambria Math" w:hAnsi="Cambria Math" w:eastAsia="Cambria Math" w:ascii="Cambria Math"/>
          <w:spacing w:val="7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2"/>
          <w:sz w:val="20"/>
          <w:szCs w:val="20"/>
        </w:rPr>
        <w:t>(</w:t>
      </w:r>
      <w:r>
        <w:rPr>
          <w:rFonts w:cs="Arial" w:hAnsi="Arial" w:eastAsia="Arial" w:ascii="Arial"/>
          <w:spacing w:val="-31"/>
          <w:w w:val="100"/>
          <w:position w:val="22"/>
          <w:sz w:val="20"/>
          <w:szCs w:val="20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21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100"/>
          <w:position w:val="22"/>
          <w:sz w:val="20"/>
          <w:szCs w:val="20"/>
        </w:rPr>
        <w:t>)</w:t>
      </w:r>
      <w:r>
        <w:rPr>
          <w:rFonts w:cs="Arial" w:hAnsi="Arial" w:eastAsia="Arial" w:ascii="Arial"/>
          <w:spacing w:val="0"/>
          <w:w w:val="100"/>
          <w:position w:val="22"/>
          <w:sz w:val="20"/>
          <w:szCs w:val="20"/>
        </w:rPr>
        <w:t> </w:t>
      </w:r>
      <w:r>
        <w:rPr>
          <w:rFonts w:cs="Arial" w:hAnsi="Arial" w:eastAsia="Arial" w:ascii="Arial"/>
          <w:spacing w:val="-10"/>
          <w:w w:val="100"/>
          <w:position w:val="2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1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6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8"/>
          <w:w w:val="100"/>
          <w:position w:val="21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2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21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42"/>
          <w:w w:val="100"/>
          <w:position w:val="21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1"/>
          <w:szCs w:val="21"/>
        </w:rPr>
        <w:t>ɸ</w:t>
      </w:r>
      <w:r>
        <w:rPr>
          <w:rFonts w:cs="Cambria Math" w:hAnsi="Cambria Math" w:eastAsia="Cambria Math" w:ascii="Cambria Math"/>
          <w:spacing w:val="12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2"/>
          <w:sz w:val="20"/>
          <w:szCs w:val="20"/>
        </w:rPr>
        <w:t>(</w:t>
      </w:r>
      <w:r>
        <w:rPr>
          <w:rFonts w:cs="Arial" w:hAnsi="Arial" w:eastAsia="Arial" w:ascii="Arial"/>
          <w:spacing w:val="-36"/>
          <w:w w:val="100"/>
          <w:position w:val="22"/>
          <w:sz w:val="20"/>
          <w:szCs w:val="20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21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100"/>
          <w:position w:val="22"/>
          <w:sz w:val="20"/>
          <w:szCs w:val="20"/>
        </w:rPr>
        <w:t>)</w:t>
      </w:r>
      <w:r>
        <w:rPr>
          <w:rFonts w:cs="Arial" w:hAnsi="Arial" w:eastAsia="Arial" w:ascii="Arial"/>
          <w:spacing w:val="0"/>
          <w:w w:val="100"/>
          <w:position w:val="22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2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position w:val="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position w:val="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position w:val="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position w:val="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00"/>
        <w:ind w:left="1501"/>
      </w:pP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position w:val="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660"/>
        <w:ind w:left="1501"/>
      </w:pP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19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0"/>
          <w:w w:val="100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9"/>
          <w:sz w:val="21"/>
          <w:szCs w:val="21"/>
        </w:rPr>
        <w:t>ɸ</w:t>
      </w:r>
      <w:r>
        <w:rPr>
          <w:rFonts w:cs="Cambria Math" w:hAnsi="Cambria Math" w:eastAsia="Cambria Math" w:ascii="Cambria Math"/>
          <w:spacing w:val="7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0"/>
          <w:sz w:val="20"/>
          <w:szCs w:val="20"/>
        </w:rPr>
        <w:t>(</w:t>
      </w:r>
      <w:r>
        <w:rPr>
          <w:rFonts w:cs="Arial" w:hAnsi="Arial" w:eastAsia="Arial" w:ascii="Arial"/>
          <w:spacing w:val="-31"/>
          <w:w w:val="100"/>
          <w:position w:val="20"/>
          <w:sz w:val="20"/>
          <w:szCs w:val="20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19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100"/>
          <w:position w:val="20"/>
          <w:sz w:val="20"/>
          <w:szCs w:val="20"/>
        </w:rPr>
        <w:t>)</w:t>
      </w:r>
      <w:r>
        <w:rPr>
          <w:rFonts w:cs="Arial" w:hAnsi="Arial" w:eastAsia="Arial" w:ascii="Arial"/>
          <w:spacing w:val="26"/>
          <w:w w:val="100"/>
          <w:position w:val="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19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13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19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9"/>
          <w:sz w:val="21"/>
          <w:szCs w:val="21"/>
        </w:rPr>
        <w:t>ɸ</w:t>
      </w:r>
      <w:r>
        <w:rPr>
          <w:rFonts w:cs="Cambria Math" w:hAnsi="Cambria Math" w:eastAsia="Cambria Math" w:ascii="Cambria Math"/>
          <w:spacing w:val="7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0"/>
          <w:sz w:val="20"/>
          <w:szCs w:val="20"/>
        </w:rPr>
        <w:t>(</w:t>
      </w:r>
      <w:r>
        <w:rPr>
          <w:rFonts w:cs="Arial" w:hAnsi="Arial" w:eastAsia="Arial" w:ascii="Arial"/>
          <w:spacing w:val="-31"/>
          <w:w w:val="100"/>
          <w:position w:val="20"/>
          <w:sz w:val="20"/>
          <w:szCs w:val="20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19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100"/>
          <w:position w:val="20"/>
          <w:sz w:val="20"/>
          <w:szCs w:val="20"/>
        </w:rPr>
        <w:t>)</w:t>
      </w:r>
      <w:r>
        <w:rPr>
          <w:rFonts w:cs="Arial" w:hAnsi="Arial" w:eastAsia="Arial" w:ascii="Arial"/>
          <w:spacing w:val="-36"/>
          <w:w w:val="100"/>
          <w:position w:val="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9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3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1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00"/>
        <w:ind w:left="1501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3"/>
          <w:szCs w:val="23"/>
        </w:rPr>
        <w:t>≠</w:t>
      </w:r>
      <w:r>
        <w:rPr>
          <w:rFonts w:cs="Times New Roman" w:hAnsi="Times New Roman" w:eastAsia="Times New Roman" w:ascii="Times New Roman"/>
          <w:spacing w:val="9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3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3"/>
          <w:szCs w:val="23"/>
        </w:rPr>
        <w:t>≠</w:t>
      </w:r>
      <w:r>
        <w:rPr>
          <w:rFonts w:cs="Times New Roman" w:hAnsi="Times New Roman" w:eastAsia="Times New Roman" w:ascii="Times New Roman"/>
          <w:spacing w:val="4"/>
          <w:w w:val="100"/>
          <w:position w:val="3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3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9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660"/>
        <w:ind w:left="1165"/>
      </w:pPr>
      <w:r>
        <w:rPr>
          <w:rFonts w:cs="Times New Roman" w:hAnsi="Times New Roman" w:eastAsia="Times New Roman" w:ascii="Times New Roman"/>
          <w:spacing w:val="-4"/>
          <w:w w:val="100"/>
          <w:position w:val="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position w:val="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1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1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8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1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18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18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1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1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18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1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position w:val="1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position w:val="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1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18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18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1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1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1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position w:val="1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position w:val="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position w:val="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19"/>
          <w:sz w:val="22"/>
          <w:szCs w:val="22"/>
        </w:rPr>
        <w:t>≡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9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19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1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4"/>
          <w:w w:val="100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8"/>
          <w:sz w:val="21"/>
          <w:szCs w:val="21"/>
        </w:rPr>
        <w:t>ɸ</w:t>
      </w:r>
      <w:r>
        <w:rPr>
          <w:rFonts w:cs="Cambria Math" w:hAnsi="Cambria Math" w:eastAsia="Cambria Math" w:ascii="Cambria Math"/>
          <w:spacing w:val="7"/>
          <w:w w:val="100"/>
          <w:position w:val="18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19"/>
          <w:sz w:val="20"/>
          <w:szCs w:val="20"/>
        </w:rPr>
        <w:t>(</w:t>
      </w:r>
      <w:r>
        <w:rPr>
          <w:rFonts w:cs="Arial" w:hAnsi="Arial" w:eastAsia="Arial" w:ascii="Arial"/>
          <w:spacing w:val="-31"/>
          <w:w w:val="100"/>
          <w:position w:val="19"/>
          <w:sz w:val="20"/>
          <w:szCs w:val="20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18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100"/>
          <w:position w:val="19"/>
          <w:sz w:val="20"/>
          <w:szCs w:val="20"/>
        </w:rPr>
        <w:t>)</w:t>
      </w:r>
      <w:r>
        <w:rPr>
          <w:rFonts w:cs="Arial" w:hAnsi="Arial" w:eastAsia="Arial" w:ascii="Arial"/>
          <w:spacing w:val="-36"/>
          <w:w w:val="100"/>
          <w:position w:val="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position w:val="18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position w:val="18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00"/>
        <w:ind w:left="1165"/>
      </w:pPr>
      <w:r>
        <w:rPr>
          <w:rFonts w:cs="Times New Roman" w:hAnsi="Times New Roman" w:eastAsia="Times New Roman" w:ascii="Times New Roman"/>
          <w:spacing w:val="-3"/>
          <w:w w:val="100"/>
          <w:position w:val="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position w:val="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                      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660"/>
        <w:ind w:left="1501"/>
      </w:pPr>
      <w:r>
        <w:rPr>
          <w:rFonts w:cs="Cambria Math" w:hAnsi="Cambria Math" w:eastAsia="Cambria Math" w:ascii="Cambria Math"/>
          <w:spacing w:val="0"/>
          <w:w w:val="100"/>
          <w:position w:val="19"/>
          <w:sz w:val="21"/>
          <w:szCs w:val="21"/>
        </w:rPr>
        <w:t>ɸ</w:t>
      </w:r>
      <w:r>
        <w:rPr>
          <w:rFonts w:cs="Cambria Math" w:hAnsi="Cambria Math" w:eastAsia="Cambria Math" w:ascii="Cambria Math"/>
          <w:spacing w:val="7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0"/>
          <w:sz w:val="20"/>
          <w:szCs w:val="20"/>
        </w:rPr>
        <w:t>(</w:t>
      </w:r>
      <w:r>
        <w:rPr>
          <w:rFonts w:cs="Arial" w:hAnsi="Arial" w:eastAsia="Arial" w:ascii="Arial"/>
          <w:spacing w:val="-31"/>
          <w:w w:val="100"/>
          <w:position w:val="20"/>
          <w:sz w:val="20"/>
          <w:szCs w:val="20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19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100"/>
          <w:position w:val="20"/>
          <w:sz w:val="20"/>
          <w:szCs w:val="20"/>
        </w:rPr>
        <w:t>)</w:t>
      </w:r>
      <w:r>
        <w:rPr>
          <w:rFonts w:cs="Arial" w:hAnsi="Arial" w:eastAsia="Arial" w:ascii="Arial"/>
          <w:spacing w:val="21"/>
          <w:w w:val="100"/>
          <w:position w:val="2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9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i/>
          <w:spacing w:val="12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8"/>
          <w:w w:val="100"/>
          <w:position w:val="19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19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19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9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i/>
          <w:spacing w:val="12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8"/>
          <w:w w:val="100"/>
          <w:position w:val="19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19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19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19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9"/>
          <w:sz w:val="22"/>
          <w:szCs w:val="22"/>
        </w:rPr>
        <w:t>                         </w:t>
      </w:r>
      <w:r>
        <w:rPr>
          <w:rFonts w:cs="Times New Roman" w:hAnsi="Times New Roman" w:eastAsia="Times New Roman" w:ascii="Times New Roman"/>
          <w:i/>
          <w:spacing w:val="50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19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position w:val="19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position w:val="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1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00"/>
        <w:ind w:left="1501"/>
      </w:pP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                               </w:t>
      </w:r>
      <w:r>
        <w:rPr>
          <w:rFonts w:cs="Times New Roman" w:hAnsi="Times New Roman" w:eastAsia="Times New Roman" w:ascii="Times New Roman"/>
          <w:spacing w:val="16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position w:val="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                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                                  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840"/>
        <w:ind w:left="1160"/>
      </w:pPr>
      <w:r>
        <w:pict>
          <v:shape type="#_x0000_t75" style="position:absolute;margin-left:185.04pt;margin-top:15.1405pt;width:5.76pt;height:7.2pt;mso-position-horizontal-relative:page;mso-position-vertical-relative:paragraph;z-index:-3970">
            <v:imagedata o:title="" r:id="rId27"/>
          </v:shape>
        </w:pict>
      </w:r>
      <w:r>
        <w:rPr>
          <w:rFonts w:cs="Segoe MDL2 Assets" w:hAnsi="Segoe MDL2 Assets" w:eastAsia="Segoe MDL2 Assets" w:ascii="Segoe MDL2 Assets"/>
          <w:spacing w:val="0"/>
          <w:w w:val="47"/>
          <w:position w:val="23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position w:val="23"/>
          <w:sz w:val="22"/>
          <w:szCs w:val="22"/>
        </w:rPr>
        <w:t>       </w:t>
      </w:r>
      <w:r>
        <w:rPr>
          <w:rFonts w:cs="Segoe MDL2 Assets" w:hAnsi="Segoe MDL2 Assets" w:eastAsia="Segoe MDL2 Assets" w:ascii="Segoe MDL2 Assets"/>
          <w:spacing w:val="1"/>
          <w:w w:val="47"/>
          <w:position w:val="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2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5"/>
          <w:w w:val="100"/>
          <w:position w:val="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position w:val="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2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2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position w:val="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position w:val="2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3"/>
          <w:position w:val="23"/>
          <w:sz w:val="22"/>
          <w:szCs w:val="22"/>
        </w:rPr>
        <w:t>݌</w:t>
      </w:r>
      <w:r>
        <w:rPr>
          <w:rFonts w:cs="Cambria Math" w:hAnsi="Cambria Math" w:eastAsia="Cambria Math" w:ascii="Cambria Math"/>
          <w:spacing w:val="0"/>
          <w:w w:val="43"/>
          <w:position w:val="23"/>
          <w:sz w:val="22"/>
          <w:szCs w:val="22"/>
        </w:rPr>
        <w:t>    </w:t>
      </w:r>
      <w:r>
        <w:rPr>
          <w:rFonts w:cs="Cambria Math" w:hAnsi="Cambria Math" w:eastAsia="Cambria Math" w:ascii="Cambria Math"/>
          <w:spacing w:val="11"/>
          <w:w w:val="43"/>
          <w:position w:val="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2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3"/>
          <w:sz w:val="22"/>
          <w:szCs w:val="22"/>
        </w:rPr>
        <w:t>ݍ</w:t>
      </w:r>
      <w:r>
        <w:rPr>
          <w:rFonts w:cs="Cambria Math" w:hAnsi="Cambria Math" w:eastAsia="Cambria Math" w:ascii="Cambria Math"/>
          <w:spacing w:val="0"/>
          <w:w w:val="41"/>
          <w:position w:val="23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6"/>
          <w:w w:val="41"/>
          <w:position w:val="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2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position w:val="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position w:val="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position w:val="23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position w:val="2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3"/>
          <w:position w:val="23"/>
          <w:sz w:val="22"/>
          <w:szCs w:val="22"/>
        </w:rPr>
        <w:t>݌</w:t>
      </w:r>
      <w:r>
        <w:rPr>
          <w:rFonts w:cs="Cambria Math" w:hAnsi="Cambria Math" w:eastAsia="Cambria Math" w:ascii="Cambria Math"/>
          <w:spacing w:val="0"/>
          <w:w w:val="43"/>
          <w:position w:val="23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9"/>
          <w:w w:val="43"/>
          <w:position w:val="23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3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3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3"/>
          <w:sz w:val="21"/>
          <w:szCs w:val="21"/>
        </w:rPr>
        <w:t>7</w:t>
      </w:r>
      <w:r>
        <w:rPr>
          <w:rFonts w:cs="Arial" w:hAnsi="Arial" w:eastAsia="Arial" w:ascii="Arial"/>
          <w:spacing w:val="54"/>
          <w:w w:val="100"/>
          <w:position w:val="2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2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3"/>
          <w:sz w:val="22"/>
          <w:szCs w:val="22"/>
        </w:rPr>
        <w:t>ݍ</w:t>
      </w:r>
      <w:r>
        <w:rPr>
          <w:rFonts w:cs="Cambria Math" w:hAnsi="Cambria Math" w:eastAsia="Cambria Math" w:ascii="Cambria Math"/>
          <w:spacing w:val="0"/>
          <w:w w:val="41"/>
          <w:position w:val="23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6"/>
          <w:w w:val="41"/>
          <w:position w:val="23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3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3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3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100"/>
          <w:position w:val="23"/>
          <w:sz w:val="21"/>
          <w:szCs w:val="21"/>
        </w:rPr>
        <w:t>7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600"/>
        <w:ind w:left="1160"/>
        <w:sectPr>
          <w:pgMar w:header="714" w:footer="504" w:top="900" w:bottom="280" w:left="1720" w:right="1340"/>
          <w:pgSz w:w="12240" w:h="15840"/>
        </w:sectPr>
      </w:pPr>
      <w:r>
        <w:rPr>
          <w:rFonts w:cs="Segoe MDL2 Assets" w:hAnsi="Segoe MDL2 Assets" w:eastAsia="Segoe MDL2 Assets" w:ascii="Segoe MDL2 Assets"/>
          <w:spacing w:val="0"/>
          <w:w w:val="47"/>
          <w:position w:val="42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position w:val="42"/>
          <w:sz w:val="22"/>
          <w:szCs w:val="22"/>
        </w:rPr>
        <w:t>       </w:t>
      </w:r>
      <w:r>
        <w:rPr>
          <w:rFonts w:cs="Segoe MDL2 Assets" w:hAnsi="Segoe MDL2 Assets" w:eastAsia="Segoe MDL2 Assets" w:ascii="Segoe MDL2 Assets"/>
          <w:spacing w:val="1"/>
          <w:w w:val="47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4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4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4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42"/>
          <w:sz w:val="22"/>
          <w:szCs w:val="22"/>
        </w:rPr>
        <w:t>݊</w:t>
      </w:r>
      <w:r>
        <w:rPr>
          <w:rFonts w:cs="Cambria Math" w:hAnsi="Cambria Math" w:eastAsia="Cambria Math" w:ascii="Cambria Math"/>
          <w:spacing w:val="0"/>
          <w:w w:val="44"/>
          <w:position w:val="4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20"/>
          <w:w w:val="44"/>
          <w:position w:val="42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42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4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2"/>
          <w:position w:val="42"/>
          <w:sz w:val="22"/>
          <w:szCs w:val="22"/>
        </w:rPr>
        <w:t>݌</w:t>
      </w:r>
      <w:r>
        <w:rPr>
          <w:rFonts w:cs="Cambria Math" w:hAnsi="Cambria Math" w:eastAsia="Cambria Math" w:ascii="Cambria Math"/>
          <w:spacing w:val="0"/>
          <w:w w:val="42"/>
          <w:position w:val="4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8"/>
          <w:w w:val="42"/>
          <w:position w:val="4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2"/>
          <w:position w:val="42"/>
          <w:sz w:val="22"/>
          <w:szCs w:val="22"/>
        </w:rPr>
        <w:t>ݍ</w:t>
      </w:r>
      <w:r>
        <w:rPr>
          <w:rFonts w:cs="Cambria Math" w:hAnsi="Cambria Math" w:eastAsia="Cambria Math" w:ascii="Cambria Math"/>
          <w:spacing w:val="0"/>
          <w:w w:val="42"/>
          <w:position w:val="42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2"/>
          <w:w w:val="42"/>
          <w:position w:val="42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42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4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42"/>
          <w:sz w:val="21"/>
          <w:szCs w:val="21"/>
        </w:rPr>
        <w:t>7</w:t>
      </w:r>
      <w:r>
        <w:rPr>
          <w:rFonts w:cs="Arial" w:hAnsi="Arial" w:eastAsia="Arial" w:ascii="Arial"/>
          <w:spacing w:val="2"/>
          <w:w w:val="100"/>
          <w:position w:val="4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42"/>
          <w:sz w:val="21"/>
          <w:szCs w:val="21"/>
        </w:rPr>
        <w:t>×</w:t>
      </w:r>
      <w:r>
        <w:rPr>
          <w:rFonts w:cs="Arial" w:hAnsi="Arial" w:eastAsia="Arial" w:ascii="Arial"/>
          <w:spacing w:val="30"/>
          <w:w w:val="100"/>
          <w:position w:val="42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position w:val="42"/>
          <w:sz w:val="21"/>
          <w:szCs w:val="21"/>
        </w:rPr>
        <w:t>1</w:t>
      </w:r>
      <w:r>
        <w:rPr>
          <w:rFonts w:cs="Arial" w:hAnsi="Arial" w:eastAsia="Arial" w:ascii="Arial"/>
          <w:spacing w:val="8"/>
          <w:w w:val="100"/>
          <w:position w:val="42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4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position w:val="4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position w:val="4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580"/>
        <w:ind w:left="1160"/>
      </w:pPr>
      <w:r>
        <w:rPr>
          <w:rFonts w:cs="Segoe MDL2 Assets" w:hAnsi="Segoe MDL2 Assets" w:eastAsia="Segoe MDL2 Assets" w:ascii="Segoe MDL2 Assets"/>
          <w:spacing w:val="0"/>
          <w:w w:val="47"/>
          <w:position w:val="23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position w:val="23"/>
          <w:sz w:val="22"/>
          <w:szCs w:val="22"/>
        </w:rPr>
        <w:t>       </w:t>
      </w:r>
      <w:r>
        <w:rPr>
          <w:rFonts w:cs="Segoe MDL2 Assets" w:hAnsi="Segoe MDL2 Assets" w:eastAsia="Segoe MDL2 Assets" w:ascii="Segoe MDL2 Assets"/>
          <w:spacing w:val="1"/>
          <w:w w:val="47"/>
          <w:position w:val="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2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position w:val="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ɸ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2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3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4"/>
          <w:sz w:val="21"/>
          <w:szCs w:val="21"/>
        </w:rPr>
        <w:t>)</w:t>
      </w:r>
      <w:r>
        <w:rPr>
          <w:rFonts w:cs="Arial" w:hAnsi="Arial" w:eastAsia="Arial" w:ascii="Arial"/>
          <w:spacing w:val="21"/>
          <w:w w:val="100"/>
          <w:position w:val="2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3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3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3"/>
          <w:position w:val="23"/>
          <w:sz w:val="22"/>
          <w:szCs w:val="22"/>
        </w:rPr>
        <w:t>݌</w:t>
      </w:r>
      <w:r>
        <w:rPr>
          <w:rFonts w:cs="Cambria Math" w:hAnsi="Cambria Math" w:eastAsia="Cambria Math" w:ascii="Cambria Math"/>
          <w:spacing w:val="0"/>
          <w:w w:val="43"/>
          <w:position w:val="2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1"/>
          <w:w w:val="43"/>
          <w:position w:val="2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2"/>
          <w:szCs w:val="22"/>
        </w:rPr>
        <w:t>−</w:t>
      </w:r>
      <w:r>
        <w:rPr>
          <w:rFonts w:cs="Cambria Math" w:hAnsi="Cambria Math" w:eastAsia="Cambria Math" w:ascii="Cambria Math"/>
          <w:spacing w:val="2"/>
          <w:w w:val="100"/>
          <w:position w:val="23"/>
          <w:sz w:val="22"/>
          <w:szCs w:val="22"/>
        </w:rPr>
        <w:t> </w:t>
      </w:r>
      <w:r>
        <w:rPr>
          <w:rFonts w:cs="Arial" w:hAnsi="Arial" w:eastAsia="Arial" w:ascii="Arial"/>
          <w:spacing w:val="13"/>
          <w:w w:val="99"/>
          <w:position w:val="23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99"/>
          <w:position w:val="24"/>
          <w:sz w:val="21"/>
          <w:szCs w:val="21"/>
        </w:rPr>
        <w:t>)</w:t>
      </w:r>
      <w:r>
        <w:rPr>
          <w:rFonts w:cs="Arial" w:hAnsi="Arial" w:eastAsia="Arial" w:ascii="Arial"/>
          <w:spacing w:val="-37"/>
          <w:w w:val="100"/>
          <w:position w:val="2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3"/>
          <w:sz w:val="22"/>
          <w:szCs w:val="22"/>
        </w:rPr>
        <w:t>ݍ</w:t>
      </w:r>
      <w:r>
        <w:rPr>
          <w:rFonts w:cs="Cambria Math" w:hAnsi="Cambria Math" w:eastAsia="Cambria Math" w:ascii="Cambria Math"/>
          <w:spacing w:val="0"/>
          <w:w w:val="41"/>
          <w:position w:val="2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7"/>
          <w:w w:val="41"/>
          <w:position w:val="2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2"/>
          <w:szCs w:val="22"/>
        </w:rPr>
        <w:t>−</w:t>
      </w:r>
      <w:r>
        <w:rPr>
          <w:rFonts w:cs="Cambria Math" w:hAnsi="Cambria Math" w:eastAsia="Cambria Math" w:ascii="Cambria Math"/>
          <w:spacing w:val="2"/>
          <w:w w:val="100"/>
          <w:position w:val="23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23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100"/>
          <w:position w:val="24"/>
          <w:sz w:val="21"/>
          <w:szCs w:val="21"/>
        </w:rPr>
        <w:t>)</w:t>
      </w:r>
      <w:r>
        <w:rPr>
          <w:rFonts w:cs="Arial" w:hAnsi="Arial" w:eastAsia="Arial" w:ascii="Arial"/>
          <w:spacing w:val="28"/>
          <w:w w:val="100"/>
          <w:position w:val="2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3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3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4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99"/>
          <w:position w:val="2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99"/>
          <w:position w:val="24"/>
          <w:sz w:val="21"/>
          <w:szCs w:val="21"/>
        </w:rPr>
        <w:t>)</w:t>
      </w:r>
      <w:r>
        <w:rPr>
          <w:rFonts w:cs="Arial" w:hAnsi="Arial" w:eastAsia="Arial" w:ascii="Arial"/>
          <w:spacing w:val="-32"/>
          <w:w w:val="100"/>
          <w:position w:val="2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4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3"/>
          <w:sz w:val="21"/>
          <w:szCs w:val="21"/>
        </w:rPr>
        <w:t>1</w:t>
      </w:r>
      <w:r>
        <w:rPr>
          <w:rFonts w:cs="Arial" w:hAnsi="Arial" w:eastAsia="Arial" w:ascii="Arial"/>
          <w:spacing w:val="3"/>
          <w:w w:val="100"/>
          <w:position w:val="2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24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24"/>
          <w:sz w:val="21"/>
          <w:szCs w:val="21"/>
        </w:rPr>
        <w:t> </w:t>
      </w:r>
      <w:r>
        <w:rPr>
          <w:rFonts w:cs="Arial" w:hAnsi="Arial" w:eastAsia="Arial" w:ascii="Arial"/>
          <w:spacing w:val="17"/>
          <w:w w:val="100"/>
          <w:position w:val="2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3"/>
          <w:sz w:val="21"/>
          <w:szCs w:val="21"/>
        </w:rPr>
        <w:t>=</w:t>
      </w:r>
      <w:r>
        <w:rPr>
          <w:rFonts w:cs="Arial" w:hAnsi="Arial" w:eastAsia="Arial" w:ascii="Arial"/>
          <w:spacing w:val="45"/>
          <w:w w:val="100"/>
          <w:position w:val="23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position w:val="23"/>
          <w:sz w:val="21"/>
          <w:szCs w:val="21"/>
        </w:rPr>
        <w:t>9</w:t>
      </w:r>
      <w:r>
        <w:rPr>
          <w:rFonts w:cs="Arial" w:hAnsi="Arial" w:eastAsia="Arial" w:ascii="Arial"/>
          <w:spacing w:val="0"/>
          <w:w w:val="100"/>
          <w:position w:val="2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380"/>
        <w:ind w:left="1160"/>
      </w:pPr>
      <w:r>
        <w:rPr>
          <w:rFonts w:cs="Segoe MDL2 Assets" w:hAnsi="Segoe MDL2 Assets" w:eastAsia="Segoe MDL2 Assets" w:ascii="Segoe MDL2 Assets"/>
          <w:spacing w:val="0"/>
          <w:w w:val="47"/>
          <w:position w:val="25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position w:val="25"/>
          <w:sz w:val="22"/>
          <w:szCs w:val="22"/>
        </w:rPr>
        <w:t>       </w:t>
      </w:r>
      <w:r>
        <w:rPr>
          <w:rFonts w:cs="Segoe MDL2 Assets" w:hAnsi="Segoe MDL2 Assets" w:eastAsia="Segoe MDL2 Assets" w:ascii="Segoe MDL2 Assets"/>
          <w:spacing w:val="1"/>
          <w:w w:val="47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2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13"/>
          <w:w w:val="100"/>
          <w:position w:val="25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38"/>
          <w:position w:val="25"/>
          <w:sz w:val="22"/>
          <w:szCs w:val="22"/>
        </w:rPr>
        <w:t>݁</w:t>
      </w:r>
      <w:r>
        <w:rPr>
          <w:rFonts w:cs="Cambria Math" w:hAnsi="Cambria Math" w:eastAsia="Cambria Math" w:ascii="Cambria Math"/>
          <w:spacing w:val="0"/>
          <w:w w:val="38"/>
          <w:position w:val="25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1"/>
          <w:w w:val="38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position w:val="2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tif</w:t>
      </w:r>
      <w:r>
        <w:rPr>
          <w:rFonts w:cs="Times New Roman" w:hAnsi="Times New Roman" w:eastAsia="Times New Roman" w:ascii="Times New Roman"/>
          <w:spacing w:val="10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2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2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25"/>
          <w:sz w:val="22"/>
          <w:szCs w:val="22"/>
        </w:rPr>
        <w:t>ɸ</w:t>
      </w:r>
      <w:r>
        <w:rPr>
          <w:rFonts w:cs="Arial" w:hAnsi="Arial" w:eastAsia="Arial" w:ascii="Arial"/>
          <w:spacing w:val="0"/>
          <w:w w:val="99"/>
          <w:position w:val="26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6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5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6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26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5"/>
          <w:sz w:val="21"/>
          <w:szCs w:val="21"/>
        </w:rPr>
        <w:t>9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6</w:t>
      </w:r>
      <w:r>
        <w:rPr>
          <w:rFonts w:cs="Arial" w:hAnsi="Arial" w:eastAsia="Arial" w:ascii="Arial"/>
          <w:spacing w:val="6"/>
          <w:w w:val="100"/>
          <w:position w:val="25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2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2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ɸ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26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6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5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6"/>
          <w:sz w:val="21"/>
          <w:szCs w:val="21"/>
        </w:rPr>
        <w:t>)</w:t>
      </w:r>
      <w:r>
        <w:rPr>
          <w:rFonts w:cs="Arial" w:hAnsi="Arial" w:eastAsia="Arial" w:ascii="Arial"/>
          <w:spacing w:val="-37"/>
          <w:w w:val="100"/>
          <w:position w:val="26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2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1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25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2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400"/>
        <w:ind w:left="1491"/>
      </w:pPr>
      <w:r>
        <w:rPr>
          <w:rFonts w:cs="Times New Roman" w:hAnsi="Times New Roman" w:eastAsia="Times New Roman" w:ascii="Times New Roman"/>
          <w:spacing w:val="0"/>
          <w:w w:val="100"/>
          <w:position w:val="2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26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38"/>
          <w:position w:val="26"/>
          <w:sz w:val="22"/>
          <w:szCs w:val="22"/>
        </w:rPr>
        <w:t>݁</w:t>
      </w:r>
      <w:r>
        <w:rPr>
          <w:rFonts w:cs="Cambria Math" w:hAnsi="Cambria Math" w:eastAsia="Cambria Math" w:ascii="Cambria Math"/>
          <w:spacing w:val="0"/>
          <w:w w:val="38"/>
          <w:position w:val="26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15"/>
          <w:w w:val="38"/>
          <w:position w:val="2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6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6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6"/>
          <w:sz w:val="21"/>
          <w:szCs w:val="21"/>
        </w:rPr>
        <w:t>5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400"/>
        <w:ind w:left="1160"/>
      </w:pPr>
      <w:r>
        <w:rPr>
          <w:rFonts w:cs="Segoe MDL2 Assets" w:hAnsi="Segoe MDL2 Assets" w:eastAsia="Segoe MDL2 Assets" w:ascii="Segoe MDL2 Assets"/>
          <w:spacing w:val="0"/>
          <w:w w:val="47"/>
          <w:position w:val="25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position w:val="25"/>
          <w:sz w:val="22"/>
          <w:szCs w:val="22"/>
        </w:rPr>
        <w:t>       </w:t>
      </w:r>
      <w:r>
        <w:rPr>
          <w:rFonts w:cs="Segoe MDL2 Assets" w:hAnsi="Segoe MDL2 Assets" w:eastAsia="Segoe MDL2 Assets" w:ascii="Segoe MDL2 Assets"/>
          <w:spacing w:val="1"/>
          <w:w w:val="47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position w:val="2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position w:val="25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-2"/>
          <w:w w:val="40"/>
          <w:position w:val="25"/>
          <w:sz w:val="22"/>
          <w:szCs w:val="22"/>
        </w:rPr>
        <w:t>݁</w:t>
      </w:r>
      <w:r>
        <w:rPr>
          <w:rFonts w:cs="Cambria Math" w:hAnsi="Cambria Math" w:eastAsia="Cambria Math" w:ascii="Cambria Math"/>
          <w:spacing w:val="0"/>
          <w:w w:val="40"/>
          <w:position w:val="25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0"/>
          <w:w w:val="40"/>
          <w:position w:val="25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16"/>
          <w:w w:val="40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1</w:t>
      </w:r>
      <w:r>
        <w:rPr>
          <w:rFonts w:cs="Arial" w:hAnsi="Arial" w:eastAsia="Arial" w:ascii="Arial"/>
          <w:spacing w:val="2"/>
          <w:w w:val="100"/>
          <w:position w:val="25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25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25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ɸ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5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16"/>
          <w:w w:val="100"/>
          <w:position w:val="2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25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5"/>
          <w:position w:val="25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0"/>
          <w:w w:val="45"/>
          <w:position w:val="25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1"/>
          <w:w w:val="45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&lt;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49"/>
          <w:w w:val="100"/>
          <w:position w:val="25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ɸ</w:t>
      </w:r>
      <w:r>
        <w:rPr>
          <w:rFonts w:cs="Times New Roman" w:hAnsi="Times New Roman" w:eastAsia="Times New Roman" w:ascii="Times New Roman"/>
          <w:spacing w:val="-5"/>
          <w:w w:val="100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5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-37"/>
          <w:w w:val="100"/>
          <w:position w:val="2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5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9"/>
          <w:w w:val="100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5</w:t>
      </w:r>
      <w:r>
        <w:rPr>
          <w:rFonts w:cs="Arial" w:hAnsi="Arial" w:eastAsia="Arial" w:ascii="Arial"/>
          <w:spacing w:val="2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×</w:t>
      </w:r>
      <w:r>
        <w:rPr>
          <w:rFonts w:cs="Arial" w:hAnsi="Arial" w:eastAsia="Arial" w:ascii="Arial"/>
          <w:spacing w:val="30"/>
          <w:w w:val="100"/>
          <w:position w:val="25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5"/>
          <w:position w:val="25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0"/>
          <w:w w:val="45"/>
          <w:position w:val="25"/>
          <w:sz w:val="22"/>
          <w:szCs w:val="22"/>
        </w:rPr>
        <w:t>    </w:t>
      </w:r>
      <w:r>
        <w:rPr>
          <w:rFonts w:cs="Cambria Math" w:hAnsi="Cambria Math" w:eastAsia="Cambria Math" w:ascii="Cambria Math"/>
          <w:spacing w:val="10"/>
          <w:w w:val="45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=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400"/>
        <w:ind w:left="1491"/>
      </w:pP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1</w:t>
      </w:r>
      <w:r>
        <w:rPr>
          <w:rFonts w:cs="Arial" w:hAnsi="Arial" w:eastAsia="Arial" w:ascii="Arial"/>
          <w:spacing w:val="2"/>
          <w:w w:val="100"/>
          <w:position w:val="25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6"/>
          <w:w w:val="65"/>
          <w:position w:val="25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5"/>
          <w:w w:val="41"/>
          <w:position w:val="25"/>
          <w:sz w:val="22"/>
          <w:szCs w:val="22"/>
        </w:rPr>
        <w:t>݋</w:t>
      </w:r>
      <w:r>
        <w:rPr>
          <w:rFonts w:cs="Cambria Math" w:hAnsi="Cambria Math" w:eastAsia="Cambria Math" w:ascii="Cambria Math"/>
          <w:spacing w:val="0"/>
          <w:w w:val="45"/>
          <w:position w:val="25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8"/>
          <w:w w:val="100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13"/>
          <w:w w:val="99"/>
          <w:position w:val="25"/>
          <w:sz w:val="21"/>
          <w:szCs w:val="21"/>
        </w:rPr>
        <w:t>9</w:t>
      </w:r>
      <w:r>
        <w:rPr>
          <w:rFonts w:cs="Arial" w:hAnsi="Arial" w:eastAsia="Arial" w:ascii="Arial"/>
          <w:spacing w:val="8"/>
          <w:w w:val="99"/>
          <w:position w:val="25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,</w:t>
      </w:r>
      <w:r>
        <w:rPr>
          <w:rFonts w:cs="Arial" w:hAnsi="Arial" w:eastAsia="Arial" w:ascii="Arial"/>
          <w:spacing w:val="-40"/>
          <w:w w:val="100"/>
          <w:position w:val="25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5"/>
          <w:position w:val="25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0"/>
          <w:w w:val="45"/>
          <w:position w:val="25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6"/>
          <w:w w:val="45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5"/>
          <w:sz w:val="21"/>
          <w:szCs w:val="21"/>
        </w:rPr>
        <w:t>7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7</w:t>
      </w:r>
      <w:r>
        <w:rPr>
          <w:rFonts w:cs="Arial" w:hAnsi="Arial" w:eastAsia="Arial" w:ascii="Arial"/>
          <w:spacing w:val="49"/>
          <w:w w:val="100"/>
          <w:position w:val="25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2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position w:val="2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5</w:t>
      </w:r>
      <w:r>
        <w:rPr>
          <w:rFonts w:cs="Arial" w:hAnsi="Arial" w:eastAsia="Arial" w:ascii="Arial"/>
          <w:spacing w:val="50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×</w:t>
      </w:r>
      <w:r>
        <w:rPr>
          <w:rFonts w:cs="Arial" w:hAnsi="Arial" w:eastAsia="Arial" w:ascii="Arial"/>
          <w:spacing w:val="30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5"/>
          <w:sz w:val="21"/>
          <w:szCs w:val="21"/>
        </w:rPr>
        <w:t>7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7</w:t>
      </w:r>
      <w:r>
        <w:rPr>
          <w:rFonts w:cs="Arial" w:hAnsi="Arial" w:eastAsia="Arial" w:ascii="Arial"/>
          <w:spacing w:val="10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4</w:t>
      </w:r>
      <w:r>
        <w:rPr>
          <w:rFonts w:cs="Arial" w:hAnsi="Arial" w:eastAsia="Arial" w:ascii="Arial"/>
          <w:spacing w:val="-3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×</w:t>
      </w:r>
      <w:r>
        <w:rPr>
          <w:rFonts w:cs="Arial" w:hAnsi="Arial" w:eastAsia="Arial" w:ascii="Arial"/>
          <w:spacing w:val="35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5"/>
          <w:sz w:val="21"/>
          <w:szCs w:val="21"/>
        </w:rPr>
        <w:t>9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6</w:t>
      </w:r>
      <w:r>
        <w:rPr>
          <w:rFonts w:cs="Arial" w:hAnsi="Arial" w:eastAsia="Arial" w:ascii="Arial"/>
          <w:spacing w:val="-4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+</w:t>
      </w:r>
      <w:r>
        <w:rPr>
          <w:rFonts w:cs="Arial" w:hAnsi="Arial" w:eastAsia="Arial" w:ascii="Arial"/>
          <w:spacing w:val="40"/>
          <w:w w:val="100"/>
          <w:position w:val="25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5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100"/>
        <w:ind w:left="1160"/>
      </w:pPr>
      <w:r>
        <w:rPr>
          <w:rFonts w:cs="Segoe MDL2 Assets" w:hAnsi="Segoe MDL2 Assets" w:eastAsia="Segoe MDL2 Assets" w:ascii="Segoe MDL2 Assets"/>
          <w:spacing w:val="0"/>
          <w:w w:val="47"/>
          <w:position w:val="2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position w:val="2"/>
          <w:sz w:val="22"/>
          <w:szCs w:val="22"/>
        </w:rPr>
        <w:t>       </w:t>
      </w:r>
      <w:r>
        <w:rPr>
          <w:rFonts w:cs="Segoe MDL2 Assets" w:hAnsi="Segoe MDL2 Assets" w:eastAsia="Segoe MDL2 Assets" w:ascii="Segoe MDL2 Assets"/>
          <w:spacing w:val="1"/>
          <w:w w:val="47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17"/>
          <w:w w:val="100"/>
          <w:position w:val="2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3"/>
          <w:sz w:val="21"/>
          <w:szCs w:val="21"/>
        </w:rPr>
        <w:t>{</w:t>
      </w:r>
      <w:r>
        <w:rPr>
          <w:rFonts w:cs="Arial" w:hAnsi="Arial" w:eastAsia="Arial" w:ascii="Arial"/>
          <w:spacing w:val="-42"/>
          <w:w w:val="100"/>
          <w:position w:val="3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"/>
          <w:sz w:val="21"/>
          <w:szCs w:val="21"/>
        </w:rPr>
        <w:t>5</w:t>
      </w:r>
      <w:r>
        <w:rPr>
          <w:rFonts w:cs="Arial" w:hAnsi="Arial" w:eastAsia="Arial" w:ascii="Arial"/>
          <w:spacing w:val="-5"/>
          <w:w w:val="100"/>
          <w:position w:val="2"/>
          <w:sz w:val="21"/>
          <w:szCs w:val="21"/>
        </w:rPr>
        <w:t>,</w:t>
      </w:r>
      <w:r>
        <w:rPr>
          <w:rFonts w:cs="Arial" w:hAnsi="Arial" w:eastAsia="Arial" w:ascii="Arial"/>
          <w:spacing w:val="8"/>
          <w:w w:val="100"/>
          <w:position w:val="2"/>
          <w:sz w:val="21"/>
          <w:szCs w:val="21"/>
        </w:rPr>
        <w:t>1</w:t>
      </w:r>
      <w:r>
        <w:rPr>
          <w:rFonts w:cs="Arial" w:hAnsi="Arial" w:eastAsia="Arial" w:ascii="Arial"/>
          <w:spacing w:val="8"/>
          <w:w w:val="100"/>
          <w:position w:val="2"/>
          <w:sz w:val="21"/>
          <w:szCs w:val="21"/>
        </w:rPr>
        <w:t>1</w:t>
      </w:r>
      <w:r>
        <w:rPr>
          <w:rFonts w:cs="Arial" w:hAnsi="Arial" w:eastAsia="Arial" w:ascii="Arial"/>
          <w:spacing w:val="13"/>
          <w:w w:val="100"/>
          <w:position w:val="2"/>
          <w:sz w:val="21"/>
          <w:szCs w:val="21"/>
        </w:rPr>
        <w:t>9</w:t>
      </w:r>
      <w:r>
        <w:rPr>
          <w:rFonts w:cs="Arial" w:hAnsi="Arial" w:eastAsia="Arial" w:ascii="Arial"/>
          <w:spacing w:val="0"/>
          <w:w w:val="100"/>
          <w:position w:val="3"/>
          <w:sz w:val="21"/>
          <w:szCs w:val="21"/>
        </w:rPr>
        <w:t>}</w:t>
      </w:r>
      <w:r>
        <w:rPr>
          <w:rFonts w:cs="Arial" w:hAnsi="Arial" w:eastAsia="Arial" w:ascii="Arial"/>
          <w:spacing w:val="50"/>
          <w:w w:val="100"/>
          <w:position w:val="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position w:val="2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"/>
          <w:sz w:val="21"/>
          <w:szCs w:val="21"/>
        </w:rPr>
        <w:t>{</w:t>
      </w:r>
      <w:r>
        <w:rPr>
          <w:rFonts w:cs="Arial" w:hAnsi="Arial" w:eastAsia="Arial" w:ascii="Arial"/>
          <w:spacing w:val="-42"/>
          <w:w w:val="100"/>
          <w:position w:val="2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"/>
          <w:sz w:val="21"/>
          <w:szCs w:val="21"/>
        </w:rPr>
        <w:t>7</w:t>
      </w:r>
      <w:r>
        <w:rPr>
          <w:rFonts w:cs="Arial" w:hAnsi="Arial" w:eastAsia="Arial" w:ascii="Arial"/>
          <w:spacing w:val="8"/>
          <w:w w:val="100"/>
          <w:position w:val="2"/>
          <w:sz w:val="21"/>
          <w:szCs w:val="21"/>
        </w:rPr>
        <w:t>7</w:t>
      </w:r>
      <w:r>
        <w:rPr>
          <w:rFonts w:cs="Arial" w:hAnsi="Arial" w:eastAsia="Arial" w:ascii="Arial"/>
          <w:spacing w:val="-5"/>
          <w:w w:val="100"/>
          <w:position w:val="2"/>
          <w:sz w:val="21"/>
          <w:szCs w:val="21"/>
        </w:rPr>
        <w:t>,</w:t>
      </w:r>
      <w:r>
        <w:rPr>
          <w:rFonts w:cs="Arial" w:hAnsi="Arial" w:eastAsia="Arial" w:ascii="Arial"/>
          <w:spacing w:val="8"/>
          <w:w w:val="100"/>
          <w:position w:val="2"/>
          <w:sz w:val="21"/>
          <w:szCs w:val="21"/>
        </w:rPr>
        <w:t>1</w:t>
      </w:r>
      <w:r>
        <w:rPr>
          <w:rFonts w:cs="Arial" w:hAnsi="Arial" w:eastAsia="Arial" w:ascii="Arial"/>
          <w:spacing w:val="3"/>
          <w:w w:val="100"/>
          <w:position w:val="2"/>
          <w:sz w:val="21"/>
          <w:szCs w:val="21"/>
        </w:rPr>
        <w:t>1</w:t>
      </w:r>
      <w:r>
        <w:rPr>
          <w:rFonts w:cs="Arial" w:hAnsi="Arial" w:eastAsia="Arial" w:ascii="Arial"/>
          <w:spacing w:val="13"/>
          <w:w w:val="100"/>
          <w:position w:val="2"/>
          <w:sz w:val="21"/>
          <w:szCs w:val="21"/>
        </w:rPr>
        <w:t>9</w:t>
      </w:r>
      <w:r>
        <w:rPr>
          <w:rFonts w:cs="Arial" w:hAnsi="Arial" w:eastAsia="Arial" w:ascii="Arial"/>
          <w:spacing w:val="0"/>
          <w:w w:val="100"/>
          <w:position w:val="2"/>
          <w:sz w:val="21"/>
          <w:szCs w:val="21"/>
        </w:rPr>
        <w:t>}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660"/>
        <w:ind w:left="824"/>
      </w:pP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9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1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position w:val="19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1"/>
          <w:w w:val="100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38"/>
          <w:position w:val="19"/>
          <w:sz w:val="22"/>
          <w:szCs w:val="22"/>
        </w:rPr>
        <w:t>݁</w:t>
      </w:r>
      <w:r>
        <w:rPr>
          <w:rFonts w:cs="Cambria Math" w:hAnsi="Cambria Math" w:eastAsia="Cambria Math" w:ascii="Cambria Math"/>
          <w:spacing w:val="0"/>
          <w:w w:val="38"/>
          <w:position w:val="19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15"/>
          <w:w w:val="38"/>
          <w:position w:val="19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19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19"/>
          <w:sz w:val="21"/>
          <w:szCs w:val="21"/>
        </w:rPr>
        <w:t>5</w:t>
      </w:r>
      <w:r>
        <w:rPr>
          <w:rFonts w:cs="Arial" w:hAnsi="Arial" w:eastAsia="Arial" w:ascii="Arial"/>
          <w:spacing w:val="-3"/>
          <w:w w:val="100"/>
          <w:position w:val="19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2"/>
          <w:w w:val="44"/>
          <w:position w:val="19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0"/>
          <w:w w:val="44"/>
          <w:position w:val="19"/>
          <w:sz w:val="22"/>
          <w:szCs w:val="22"/>
        </w:rPr>
        <w:t>ܽ</w:t>
      </w:r>
      <w:r>
        <w:rPr>
          <w:rFonts w:cs="Cambria Math" w:hAnsi="Cambria Math" w:eastAsia="Cambria Math" w:ascii="Cambria Math"/>
          <w:spacing w:val="0"/>
          <w:w w:val="44"/>
          <w:position w:val="19"/>
          <w:sz w:val="22"/>
          <w:szCs w:val="22"/>
        </w:rPr>
        <w:t>݊</w:t>
      </w:r>
      <w:r>
        <w:rPr>
          <w:rFonts w:cs="Cambria Math" w:hAnsi="Cambria Math" w:eastAsia="Cambria Math" w:ascii="Cambria Math"/>
          <w:spacing w:val="0"/>
          <w:w w:val="44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8"/>
          <w:w w:val="44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19"/>
          <w:sz w:val="22"/>
          <w:szCs w:val="22"/>
        </w:rPr>
        <w:t>݊</w:t>
      </w:r>
      <w:r>
        <w:rPr>
          <w:rFonts w:cs="Cambria Math" w:hAnsi="Cambria Math" w:eastAsia="Cambria Math" w:ascii="Cambria Math"/>
          <w:spacing w:val="0"/>
          <w:w w:val="44"/>
          <w:position w:val="19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3"/>
          <w:w w:val="44"/>
          <w:position w:val="19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19"/>
          <w:sz w:val="21"/>
          <w:szCs w:val="21"/>
        </w:rPr>
        <w:t>=</w:t>
      </w:r>
      <w:r>
        <w:rPr>
          <w:rFonts w:cs="Arial" w:hAnsi="Arial" w:eastAsia="Arial" w:ascii="Arial"/>
          <w:spacing w:val="54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19"/>
          <w:sz w:val="21"/>
          <w:szCs w:val="21"/>
        </w:rPr>
        <w:t>1</w:t>
      </w:r>
      <w:r>
        <w:rPr>
          <w:rFonts w:cs="Arial" w:hAnsi="Arial" w:eastAsia="Arial" w:ascii="Arial"/>
          <w:spacing w:val="8"/>
          <w:w w:val="100"/>
          <w:position w:val="19"/>
          <w:sz w:val="21"/>
          <w:szCs w:val="21"/>
        </w:rPr>
        <w:t>1</w:t>
      </w:r>
      <w:r>
        <w:rPr>
          <w:rFonts w:cs="Arial" w:hAnsi="Arial" w:eastAsia="Arial" w:ascii="Arial"/>
          <w:spacing w:val="8"/>
          <w:w w:val="100"/>
          <w:position w:val="19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1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position w:val="1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position w:val="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1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19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position w:val="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1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position w:val="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position w:val="1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position w:val="1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position w:val="1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position w:val="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position w:val="1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00"/>
        <w:ind w:left="824"/>
      </w:pP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1000"/>
        <w:ind w:left="824"/>
      </w:pPr>
      <w:r>
        <w:rPr>
          <w:rFonts w:cs="Cambria Math" w:hAnsi="Cambria Math" w:eastAsia="Cambria Math" w:ascii="Cambria Math"/>
          <w:spacing w:val="0"/>
          <w:w w:val="35"/>
          <w:position w:val="27"/>
          <w:sz w:val="22"/>
          <w:szCs w:val="22"/>
        </w:rPr>
        <w:t>ܿ</w:t>
      </w:r>
      <w:r>
        <w:rPr>
          <w:rFonts w:cs="Cambria Math" w:hAnsi="Cambria Math" w:eastAsia="Cambria Math" w:ascii="Cambria Math"/>
          <w:spacing w:val="0"/>
          <w:w w:val="35"/>
          <w:position w:val="27"/>
          <w:sz w:val="22"/>
          <w:szCs w:val="22"/>
        </w:rPr>
        <w:t>   </w:t>
      </w:r>
      <w:r>
        <w:rPr>
          <w:rFonts w:cs="Cambria Math" w:hAnsi="Cambria Math" w:eastAsia="Cambria Math" w:ascii="Cambria Math"/>
          <w:spacing w:val="2"/>
          <w:w w:val="35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21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3"/>
          <w:w w:val="65"/>
          <w:position w:val="27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35"/>
          <w:sz w:val="15"/>
          <w:szCs w:val="15"/>
        </w:rPr>
        <w:t>௘</w:t>
      </w:r>
      <w:r>
        <w:rPr>
          <w:rFonts w:cs="Cambria Math" w:hAnsi="Cambria Math" w:eastAsia="Cambria Math" w:ascii="Cambria Math"/>
          <w:spacing w:val="0"/>
          <w:w w:val="100"/>
          <w:position w:val="35"/>
          <w:sz w:val="15"/>
          <w:szCs w:val="15"/>
        </w:rPr>
        <w:t> </w:t>
      </w:r>
      <w:r>
        <w:rPr>
          <w:rFonts w:cs="Cambria Math" w:hAnsi="Cambria Math" w:eastAsia="Cambria Math" w:ascii="Cambria Math"/>
          <w:spacing w:val="-12"/>
          <w:w w:val="100"/>
          <w:position w:val="35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27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27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13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27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140"/>
        <w:ind w:left="824"/>
      </w:pPr>
      <w:r>
        <w:rPr>
          <w:rFonts w:cs="Times New Roman" w:hAnsi="Times New Roman" w:eastAsia="Times New Roman" w:ascii="Times New Roman"/>
          <w:spacing w:val="5"/>
          <w:w w:val="100"/>
          <w:position w:val="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C1</w:t>
      </w:r>
      <w:r>
        <w:rPr>
          <w:rFonts w:cs="Times New Roman" w:hAnsi="Times New Roman" w:eastAsia="Times New Roman" w:ascii="Times New Roman"/>
          <w:spacing w:val="10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^5</w:t>
      </w:r>
      <w:r>
        <w:rPr>
          <w:rFonts w:cs="Times New Roman" w:hAnsi="Times New Roman" w:eastAsia="Times New Roman" w:ascii="Times New Roman"/>
          <w:spacing w:val="6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6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2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2"/>
          <w:w w:val="103"/>
          <w:position w:val="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3"/>
          <w:position w:val="2"/>
          <w:sz w:val="21"/>
          <w:szCs w:val="21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auto" w:line="370"/>
        <w:ind w:left="824" w:right="4359"/>
      </w:pP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C2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^5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“R”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C3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^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5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”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C4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^5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”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C5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^5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3"/>
          <w:w w:val="103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1000"/>
        <w:ind w:left="824"/>
      </w:pPr>
      <w:r>
        <w:rPr>
          <w:rFonts w:cs="Cambria Math" w:hAnsi="Cambria Math" w:eastAsia="Cambria Math" w:ascii="Cambria Math"/>
          <w:spacing w:val="0"/>
          <w:w w:val="65"/>
          <w:position w:val="27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65"/>
          <w:position w:val="27"/>
          <w:sz w:val="22"/>
          <w:szCs w:val="22"/>
        </w:rPr>
        <w:t>    </w:t>
      </w:r>
      <w:r>
        <w:rPr>
          <w:rFonts w:cs="Cambria Math" w:hAnsi="Cambria Math" w:eastAsia="Cambria Math" w:ascii="Cambria Math"/>
          <w:spacing w:val="9"/>
          <w:w w:val="65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35"/>
          <w:position w:val="27"/>
          <w:sz w:val="22"/>
          <w:szCs w:val="22"/>
        </w:rPr>
        <w:t>ܿ</w:t>
      </w:r>
      <w:r>
        <w:rPr>
          <w:rFonts w:cs="Cambria Math" w:hAnsi="Cambria Math" w:eastAsia="Cambria Math" w:ascii="Cambria Math"/>
          <w:spacing w:val="-32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51"/>
          <w:position w:val="35"/>
          <w:sz w:val="15"/>
          <w:szCs w:val="15"/>
        </w:rPr>
        <w:t>ௗ</w:t>
      </w:r>
      <w:r>
        <w:rPr>
          <w:rFonts w:cs="Cambria Math" w:hAnsi="Cambria Math" w:eastAsia="Cambria Math" w:ascii="Cambria Math"/>
          <w:spacing w:val="-23"/>
          <w:w w:val="100"/>
          <w:position w:val="35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27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27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4"/>
          <w:position w:val="27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580"/>
        <w:ind w:left="824"/>
      </w:pPr>
      <w:r>
        <w:rPr>
          <w:rFonts w:cs="Times New Roman" w:hAnsi="Times New Roman" w:eastAsia="Times New Roman" w:ascii="Times New Roman"/>
          <w:spacing w:val="0"/>
          <w:w w:val="100"/>
          <w:position w:val="3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3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3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3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3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3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3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3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3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3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3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3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3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3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3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3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3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position w:val="35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5"/>
          <w:position w:val="35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0"/>
          <w:w w:val="45"/>
          <w:position w:val="35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6"/>
          <w:w w:val="45"/>
          <w:position w:val="3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35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35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position w:val="35"/>
          <w:sz w:val="21"/>
          <w:szCs w:val="21"/>
        </w:rPr>
        <w:t>7</w:t>
      </w:r>
      <w:r>
        <w:rPr>
          <w:rFonts w:cs="Arial" w:hAnsi="Arial" w:eastAsia="Arial" w:ascii="Arial"/>
          <w:spacing w:val="0"/>
          <w:w w:val="100"/>
          <w:position w:val="35"/>
          <w:sz w:val="21"/>
          <w:szCs w:val="21"/>
        </w:rPr>
        <w:t>7</w:t>
      </w:r>
      <w:r>
        <w:rPr>
          <w:rFonts w:cs="Arial" w:hAnsi="Arial" w:eastAsia="Arial" w:ascii="Arial"/>
          <w:spacing w:val="-4"/>
          <w:w w:val="100"/>
          <w:position w:val="35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2"/>
          <w:w w:val="44"/>
          <w:position w:val="35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0"/>
          <w:w w:val="44"/>
          <w:position w:val="35"/>
          <w:sz w:val="22"/>
          <w:szCs w:val="22"/>
        </w:rPr>
        <w:t>ܽ</w:t>
      </w:r>
      <w:r>
        <w:rPr>
          <w:rFonts w:cs="Cambria Math" w:hAnsi="Cambria Math" w:eastAsia="Cambria Math" w:ascii="Cambria Math"/>
          <w:spacing w:val="0"/>
          <w:w w:val="44"/>
          <w:position w:val="35"/>
          <w:sz w:val="22"/>
          <w:szCs w:val="22"/>
        </w:rPr>
        <w:t>݊</w:t>
      </w:r>
      <w:r>
        <w:rPr>
          <w:rFonts w:cs="Cambria Math" w:hAnsi="Cambria Math" w:eastAsia="Cambria Math" w:ascii="Cambria Math"/>
          <w:spacing w:val="0"/>
          <w:w w:val="44"/>
          <w:position w:val="35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3"/>
          <w:w w:val="44"/>
          <w:position w:val="35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35"/>
          <w:sz w:val="22"/>
          <w:szCs w:val="22"/>
        </w:rPr>
        <w:t>݊</w:t>
      </w:r>
      <w:r>
        <w:rPr>
          <w:rFonts w:cs="Cambria Math" w:hAnsi="Cambria Math" w:eastAsia="Cambria Math" w:ascii="Cambria Math"/>
          <w:spacing w:val="0"/>
          <w:w w:val="44"/>
          <w:position w:val="35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20"/>
          <w:w w:val="44"/>
          <w:position w:val="35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35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35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35"/>
          <w:sz w:val="21"/>
          <w:szCs w:val="21"/>
        </w:rPr>
        <w:t>1</w:t>
      </w:r>
      <w:r>
        <w:rPr>
          <w:rFonts w:cs="Arial" w:hAnsi="Arial" w:eastAsia="Arial" w:ascii="Arial"/>
          <w:spacing w:val="13"/>
          <w:w w:val="100"/>
          <w:position w:val="35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100"/>
          <w:position w:val="35"/>
          <w:sz w:val="21"/>
          <w:szCs w:val="21"/>
        </w:rPr>
        <w:t>9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exact" w:line="140"/>
        <w:ind w:left="824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C1</w:t>
      </w:r>
      <w:r>
        <w:rPr>
          <w:rFonts w:cs="Times New Roman" w:hAnsi="Times New Roman" w:eastAsia="Times New Roman" w:ascii="Times New Roman"/>
          <w:spacing w:val="10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3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3"/>
          <w:position w:val="2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0"/>
          <w:w w:val="103"/>
          <w:position w:val="2"/>
          <w:sz w:val="21"/>
          <w:szCs w:val="21"/>
        </w:rPr>
        <w:t>F”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auto" w:line="370"/>
        <w:ind w:left="824" w:right="4341"/>
      </w:pP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C2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M2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“I”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C3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FS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3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”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C1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M4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R”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C2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spacing w:val="1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9</w:t>
      </w:r>
      <w:r>
        <w:rPr>
          <w:rFonts w:cs="Times New Roman" w:hAnsi="Times New Roman" w:eastAsia="Times New Roman" w:ascii="Times New Roman"/>
          <w:spacing w:val="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=</w:t>
      </w:r>
      <w:r>
        <w:rPr>
          <w:rFonts w:cs="Times New Roman" w:hAnsi="Times New Roman" w:eastAsia="Times New Roman" w:ascii="Times New Roman"/>
          <w:spacing w:val="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5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-&gt;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-2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824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“</w:t>
      </w:r>
      <w:r>
        <w:rPr>
          <w:rFonts w:cs="Times New Roman" w:hAnsi="Times New Roman" w:eastAsia="Times New Roman" w:ascii="Times New Roman"/>
          <w:spacing w:val="5"/>
          <w:w w:val="103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5"/>
          <w:w w:val="10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both"/>
        <w:spacing w:before="19"/>
        <w:ind w:left="824" w:right="6285"/>
      </w:pPr>
      <w:r>
        <w:rPr>
          <w:rFonts w:cs="Times New Roman" w:hAnsi="Times New Roman" w:eastAsia="Times New Roman" w:ascii="Times New Roman"/>
          <w:b/>
          <w:i/>
          <w:spacing w:val="4"/>
          <w:w w:val="100"/>
          <w:sz w:val="26"/>
          <w:szCs w:val="26"/>
        </w:rPr>
        <w:t>2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6"/>
          <w:szCs w:val="26"/>
        </w:rPr>
        <w:t>.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6"/>
          <w:szCs w:val="26"/>
        </w:rPr>
        <w:t>6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6"/>
          <w:szCs w:val="26"/>
        </w:rPr>
        <w:t>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i/>
          <w:spacing w:val="7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6"/>
          <w:szCs w:val="26"/>
        </w:rPr>
        <w:t>f</w:t>
      </w:r>
      <w:r>
        <w:rPr>
          <w:rFonts w:cs="Times New Roman" w:hAnsi="Times New Roman" w:eastAsia="Times New Roman" w:ascii="Times New Roman"/>
          <w:b/>
          <w:i/>
          <w:spacing w:val="-5"/>
          <w:w w:val="100"/>
          <w:sz w:val="26"/>
          <w:szCs w:val="26"/>
        </w:rPr>
        <w:t>f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6"/>
          <w:szCs w:val="26"/>
        </w:rPr>
        <w:t>i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6"/>
          <w:szCs w:val="26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b/>
          <w:i/>
          <w:spacing w:val="6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6"/>
          <w:szCs w:val="26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6"/>
          <w:szCs w:val="26"/>
        </w:rPr>
        <w:t>i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6"/>
          <w:szCs w:val="26"/>
        </w:rPr>
        <w:t>p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6"/>
          <w:szCs w:val="26"/>
        </w:rPr>
        <w:t>h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6"/>
          <w:szCs w:val="2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78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ft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68"/>
        <w:ind w:left="824" w:right="483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9" w:lineRule="auto" w:line="368"/>
        <w:ind w:left="824" w:right="484" w:firstLine="677"/>
      </w:pP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4"/>
        <w:ind w:left="824" w:right="48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860"/>
        <w:ind w:left="3095" w:right="885"/>
      </w:pPr>
      <w:r>
        <w:rPr>
          <w:rFonts w:cs="Cambria Math" w:hAnsi="Cambria Math" w:eastAsia="Cambria Math" w:ascii="Cambria Math"/>
          <w:spacing w:val="10"/>
          <w:w w:val="46"/>
          <w:position w:val="29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1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1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4"/>
          <w:w w:val="48"/>
          <w:position w:val="29"/>
          <w:sz w:val="22"/>
          <w:szCs w:val="22"/>
        </w:rPr>
        <w:t>ܲ</w:t>
      </w:r>
      <w:r>
        <w:rPr>
          <w:rFonts w:cs="Arial" w:hAnsi="Arial" w:eastAsia="Arial" w:ascii="Arial"/>
          <w:spacing w:val="0"/>
          <w:w w:val="99"/>
          <w:position w:val="31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31"/>
          <w:sz w:val="21"/>
          <w:szCs w:val="21"/>
        </w:rPr>
        <w:t> </w:t>
      </w:r>
      <w:r>
        <w:rPr>
          <w:rFonts w:cs="Arial" w:hAnsi="Arial" w:eastAsia="Arial" w:ascii="Arial"/>
          <w:spacing w:val="-28"/>
          <w:w w:val="100"/>
          <w:position w:val="31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9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2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-1"/>
          <w:w w:val="56"/>
          <w:position w:val="29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56"/>
          <w:position w:val="29"/>
          <w:sz w:val="22"/>
          <w:szCs w:val="22"/>
        </w:rPr>
        <w:t>ܲ</w:t>
      </w:r>
      <w:r>
        <w:rPr>
          <w:rFonts w:cs="Cambria Math" w:hAnsi="Cambria Math" w:eastAsia="Cambria Math" w:ascii="Cambria Math"/>
          <w:spacing w:val="0"/>
          <w:w w:val="56"/>
          <w:position w:val="2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5"/>
          <w:w w:val="56"/>
          <w:position w:val="29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9"/>
          <w:sz w:val="21"/>
          <w:szCs w:val="21"/>
        </w:rPr>
        <w:t>+</w:t>
      </w:r>
      <w:r>
        <w:rPr>
          <w:rFonts w:cs="Arial" w:hAnsi="Arial" w:eastAsia="Arial" w:ascii="Arial"/>
          <w:spacing w:val="40"/>
          <w:w w:val="100"/>
          <w:position w:val="29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9"/>
          <w:sz w:val="22"/>
          <w:szCs w:val="22"/>
        </w:rPr>
        <w:t>ܾ</w:t>
      </w:r>
      <w:r>
        <w:rPr>
          <w:rFonts w:cs="Cambria Math" w:hAnsi="Cambria Math" w:eastAsia="Cambria Math" w:ascii="Cambria Math"/>
          <w:spacing w:val="0"/>
          <w:w w:val="41"/>
          <w:position w:val="2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7"/>
          <w:w w:val="41"/>
          <w:position w:val="29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29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29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29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29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2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9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9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29"/>
          <w:sz w:val="21"/>
          <w:szCs w:val="21"/>
        </w:rPr>
        <w:t>                                          </w:t>
      </w:r>
      <w:r>
        <w:rPr>
          <w:rFonts w:cs="Arial" w:hAnsi="Arial" w:eastAsia="Arial" w:ascii="Arial"/>
          <w:spacing w:val="16"/>
          <w:w w:val="100"/>
          <w:position w:val="29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29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2"/>
          <w:position w:val="29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position w:val="29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140"/>
        <w:ind w:left="824" w:right="1415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1000"/>
        <w:ind w:left="2897" w:right="883"/>
      </w:pPr>
      <w:r>
        <w:rPr>
          <w:rFonts w:cs="Cambria Math" w:hAnsi="Cambria Math" w:eastAsia="Cambria Math" w:ascii="Cambria Math"/>
          <w:spacing w:val="4"/>
          <w:w w:val="48"/>
          <w:position w:val="27"/>
          <w:sz w:val="22"/>
          <w:szCs w:val="22"/>
        </w:rPr>
        <w:t>ܲ</w:t>
      </w:r>
      <w:r>
        <w:rPr>
          <w:rFonts w:cs="Arial" w:hAnsi="Arial" w:eastAsia="Arial" w:ascii="Arial"/>
          <w:spacing w:val="0"/>
          <w:w w:val="99"/>
          <w:position w:val="28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8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27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28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28"/>
          <w:sz w:val="21"/>
          <w:szCs w:val="21"/>
        </w:rPr>
        <w:t> </w:t>
      </w:r>
      <w:r>
        <w:rPr>
          <w:rFonts w:cs="Arial" w:hAnsi="Arial" w:eastAsia="Arial" w:ascii="Arial"/>
          <w:spacing w:val="20"/>
          <w:w w:val="100"/>
          <w:position w:val="28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6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8"/>
          <w:w w:val="65"/>
          <w:position w:val="27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58"/>
          <w:position w:val="36"/>
          <w:sz w:val="15"/>
          <w:szCs w:val="15"/>
        </w:rPr>
        <w:t>ି</w:t>
      </w:r>
      <w:r>
        <w:rPr>
          <w:rFonts w:cs="Cambria Math" w:hAnsi="Cambria Math" w:eastAsia="Cambria Math" w:ascii="Cambria Math"/>
          <w:spacing w:val="0"/>
          <w:w w:val="46"/>
          <w:position w:val="36"/>
          <w:sz w:val="15"/>
          <w:szCs w:val="15"/>
        </w:rPr>
        <w:t>ଵ</w:t>
      </w:r>
      <w:r>
        <w:rPr>
          <w:rFonts w:cs="Cambria Math" w:hAnsi="Cambria Math" w:eastAsia="Cambria Math" w:ascii="Cambria Math"/>
          <w:spacing w:val="10"/>
          <w:w w:val="100"/>
          <w:position w:val="36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position w:val="28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8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6"/>
          <w:position w:val="27"/>
          <w:sz w:val="22"/>
          <w:szCs w:val="22"/>
        </w:rPr>
        <w:t>ܥ</w:t>
      </w:r>
      <w:r>
        <w:rPr>
          <w:rFonts w:cs="Cambria Math" w:hAnsi="Cambria Math" w:eastAsia="Cambria Math" w:ascii="Cambria Math"/>
          <w:spacing w:val="0"/>
          <w:w w:val="46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8"/>
          <w:w w:val="46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2"/>
          <w:szCs w:val="22"/>
        </w:rPr>
        <w:t>−</w:t>
      </w:r>
      <w:r>
        <w:rPr>
          <w:rFonts w:cs="Cambria Math" w:hAnsi="Cambria Math" w:eastAsia="Cambria Math" w:ascii="Cambria Math"/>
          <w:spacing w:val="2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3"/>
          <w:w w:val="41"/>
          <w:position w:val="27"/>
          <w:sz w:val="22"/>
          <w:szCs w:val="22"/>
        </w:rPr>
        <w:t>ܾ</w:t>
      </w:r>
      <w:r>
        <w:rPr>
          <w:rFonts w:cs="Arial" w:hAnsi="Arial" w:eastAsia="Arial" w:ascii="Arial"/>
          <w:spacing w:val="0"/>
          <w:w w:val="99"/>
          <w:position w:val="28"/>
          <w:sz w:val="21"/>
          <w:szCs w:val="21"/>
        </w:rPr>
        <w:t>)</w:t>
      </w:r>
      <w:r>
        <w:rPr>
          <w:rFonts w:cs="Arial" w:hAnsi="Arial" w:eastAsia="Arial" w:ascii="Arial"/>
          <w:spacing w:val="16"/>
          <w:w w:val="100"/>
          <w:position w:val="28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6"/>
          <w:w w:val="65"/>
          <w:position w:val="27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5"/>
          <w:w w:val="41"/>
          <w:position w:val="27"/>
          <w:sz w:val="22"/>
          <w:szCs w:val="22"/>
        </w:rPr>
        <w:t>݋</w:t>
      </w:r>
      <w:r>
        <w:rPr>
          <w:rFonts w:cs="Cambria Math" w:hAnsi="Cambria Math" w:eastAsia="Cambria Math" w:ascii="Cambria Math"/>
          <w:spacing w:val="0"/>
          <w:w w:val="45"/>
          <w:position w:val="27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8"/>
          <w:w w:val="100"/>
          <w:position w:val="27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4"/>
          <w:position w:val="27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27"/>
          <w:sz w:val="21"/>
          <w:szCs w:val="21"/>
        </w:rPr>
        <w:t>                                    </w:t>
      </w:r>
      <w:r>
        <w:rPr>
          <w:rFonts w:cs="Arial" w:hAnsi="Arial" w:eastAsia="Arial" w:ascii="Arial"/>
          <w:spacing w:val="15"/>
          <w:w w:val="100"/>
          <w:position w:val="2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27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2"/>
          <w:position w:val="27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2"/>
          <w:position w:val="27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160"/>
        <w:ind w:left="824" w:right="7545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3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46"/>
      </w:pPr>
      <w:r>
        <w:rPr>
          <w:rFonts w:cs="Times New Roman" w:hAnsi="Times New Roman" w:eastAsia="Times New Roman" w:ascii="Times New Roman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46"/>
      </w:pPr>
      <w:r>
        <w:rPr>
          <w:rFonts w:cs="Times New Roman" w:hAnsi="Times New Roman" w:eastAsia="Times New Roman" w:ascii="Times New Roman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1246" w:right="491" w:hanging="422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if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824"/>
      </w:pP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Segoe MDL2 Assets" w:hAnsi="Segoe MDL2 Assets" w:eastAsia="Segoe MDL2 Assets" w:ascii="Segoe MDL2 Assets"/>
          <w:spacing w:val="0"/>
          <w:w w:val="47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sz w:val="22"/>
          <w:szCs w:val="22"/>
        </w:rPr>
        <w:t>                   </w:t>
      </w:r>
      <w:r>
        <w:rPr>
          <w:rFonts w:cs="Segoe MDL2 Assets" w:hAnsi="Segoe MDL2 Assets" w:eastAsia="Segoe MDL2 Assets" w:ascii="Segoe MDL2 Assets"/>
          <w:spacing w:val="9"/>
          <w:w w:val="4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6"/>
        <w:ind w:left="824" w:right="4458"/>
      </w:pPr>
      <w:r>
        <w:rPr>
          <w:rFonts w:cs="Segoe MDL2 Assets" w:hAnsi="Segoe MDL2 Assets" w:eastAsia="Segoe MDL2 Assets" w:ascii="Segoe MDL2 Assets"/>
          <w:spacing w:val="0"/>
          <w:w w:val="47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sz w:val="22"/>
          <w:szCs w:val="22"/>
        </w:rPr>
        <w:t>                   </w:t>
      </w:r>
      <w:r>
        <w:rPr>
          <w:rFonts w:cs="Segoe MDL2 Assets" w:hAnsi="Segoe MDL2 Assets" w:eastAsia="Segoe MDL2 Assets" w:ascii="Segoe MDL2 Assets"/>
          <w:spacing w:val="9"/>
          <w:w w:val="4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7"/>
        <w:ind w:left="1742" w:right="610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742" w:right="60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742" w:right="609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Segoe MDL2 Assets" w:hAnsi="Segoe MDL2 Assets" w:eastAsia="Segoe MDL2 Assets" w:ascii="Segoe MDL2 Assets"/>
          <w:spacing w:val="0"/>
          <w:w w:val="47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47"/>
          <w:sz w:val="22"/>
          <w:szCs w:val="22"/>
        </w:rPr>
        <w:t>                   </w:t>
      </w:r>
      <w:r>
        <w:rPr>
          <w:rFonts w:cs="Segoe MDL2 Assets" w:hAnsi="Segoe MDL2 Assets" w:eastAsia="Segoe MDL2 Assets" w:ascii="Segoe MDL2 Assets"/>
          <w:spacing w:val="9"/>
          <w:w w:val="4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1100"/>
        <w:ind w:left="824"/>
      </w:pPr>
      <w:r>
        <w:rPr>
          <w:rFonts w:cs="Cambria Math" w:hAnsi="Cambria Math" w:eastAsia="Cambria Math" w:ascii="Cambria Math"/>
          <w:spacing w:val="12"/>
          <w:w w:val="45"/>
          <w:position w:val="31"/>
          <w:sz w:val="26"/>
          <w:szCs w:val="26"/>
        </w:rPr>
        <w:t>ܥ</w:t>
      </w:r>
      <w:r>
        <w:rPr>
          <w:rFonts w:cs="Arial" w:hAnsi="Arial" w:eastAsia="Arial" w:ascii="Arial"/>
          <w:spacing w:val="0"/>
          <w:w w:val="101"/>
          <w:position w:val="32"/>
          <w:sz w:val="24"/>
          <w:szCs w:val="24"/>
        </w:rPr>
        <w:t>(</w:t>
      </w:r>
      <w:r>
        <w:rPr>
          <w:rFonts w:cs="Arial" w:hAnsi="Arial" w:eastAsia="Arial" w:ascii="Arial"/>
          <w:spacing w:val="-42"/>
          <w:w w:val="100"/>
          <w:position w:val="3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47"/>
          <w:position w:val="31"/>
          <w:sz w:val="26"/>
          <w:szCs w:val="26"/>
        </w:rPr>
        <w:t>ܲ</w:t>
      </w:r>
      <w:r>
        <w:rPr>
          <w:rFonts w:cs="Arial" w:hAnsi="Arial" w:eastAsia="Arial" w:ascii="Arial"/>
          <w:spacing w:val="0"/>
          <w:w w:val="101"/>
          <w:position w:val="32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position w:val="32"/>
          <w:sz w:val="24"/>
          <w:szCs w:val="24"/>
        </w:rPr>
        <w:t> </w:t>
      </w:r>
      <w:r>
        <w:rPr>
          <w:rFonts w:cs="Arial" w:hAnsi="Arial" w:eastAsia="Arial" w:ascii="Arial"/>
          <w:spacing w:val="-22"/>
          <w:w w:val="100"/>
          <w:position w:val="3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1"/>
          <w:sz w:val="26"/>
          <w:szCs w:val="26"/>
        </w:rPr>
        <w:t>≡</w:t>
      </w:r>
      <w:r>
        <w:rPr>
          <w:rFonts w:cs="Cambria Math" w:hAnsi="Cambria Math" w:eastAsia="Cambria Math" w:ascii="Cambria Math"/>
          <w:spacing w:val="12"/>
          <w:w w:val="100"/>
          <w:position w:val="31"/>
          <w:sz w:val="26"/>
          <w:szCs w:val="26"/>
        </w:rPr>
        <w:t> </w:t>
      </w:r>
      <w:r>
        <w:rPr>
          <w:rFonts w:cs="Arial" w:hAnsi="Arial" w:eastAsia="Arial" w:ascii="Arial"/>
          <w:spacing w:val="0"/>
          <w:w w:val="101"/>
          <w:position w:val="32"/>
          <w:sz w:val="24"/>
          <w:szCs w:val="24"/>
        </w:rPr>
        <w:t>(</w:t>
      </w:r>
      <w:r>
        <w:rPr>
          <w:rFonts w:cs="Arial" w:hAnsi="Arial" w:eastAsia="Arial" w:ascii="Arial"/>
          <w:spacing w:val="-37"/>
          <w:w w:val="100"/>
          <w:position w:val="3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55"/>
          <w:position w:val="31"/>
          <w:sz w:val="26"/>
          <w:szCs w:val="26"/>
        </w:rPr>
        <w:t>݉</w:t>
      </w:r>
      <w:r>
        <w:rPr>
          <w:rFonts w:cs="Cambria Math" w:hAnsi="Cambria Math" w:eastAsia="Cambria Math" w:ascii="Cambria Math"/>
          <w:spacing w:val="0"/>
          <w:w w:val="55"/>
          <w:position w:val="31"/>
          <w:sz w:val="26"/>
          <w:szCs w:val="26"/>
        </w:rPr>
        <w:t>ܲ</w:t>
      </w:r>
      <w:r>
        <w:rPr>
          <w:rFonts w:cs="Cambria Math" w:hAnsi="Cambria Math" w:eastAsia="Cambria Math" w:ascii="Cambria Math"/>
          <w:spacing w:val="0"/>
          <w:w w:val="55"/>
          <w:position w:val="31"/>
          <w:sz w:val="26"/>
          <w:szCs w:val="26"/>
        </w:rPr>
        <w:t> </w:t>
      </w:r>
      <w:r>
        <w:rPr>
          <w:rFonts w:cs="Cambria Math" w:hAnsi="Cambria Math" w:eastAsia="Cambria Math" w:ascii="Cambria Math"/>
          <w:spacing w:val="6"/>
          <w:w w:val="55"/>
          <w:position w:val="31"/>
          <w:sz w:val="26"/>
          <w:szCs w:val="26"/>
        </w:rPr>
        <w:t> </w:t>
      </w:r>
      <w:r>
        <w:rPr>
          <w:rFonts w:cs="Arial" w:hAnsi="Arial" w:eastAsia="Arial" w:ascii="Arial"/>
          <w:spacing w:val="0"/>
          <w:w w:val="100"/>
          <w:position w:val="31"/>
          <w:sz w:val="24"/>
          <w:szCs w:val="24"/>
        </w:rPr>
        <w:t>+</w:t>
      </w:r>
      <w:r>
        <w:rPr>
          <w:rFonts w:cs="Arial" w:hAnsi="Arial" w:eastAsia="Arial" w:ascii="Arial"/>
          <w:spacing w:val="47"/>
          <w:w w:val="100"/>
          <w:position w:val="3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8"/>
          <w:w w:val="41"/>
          <w:position w:val="31"/>
          <w:sz w:val="26"/>
          <w:szCs w:val="26"/>
        </w:rPr>
        <w:t>ܾ</w:t>
      </w:r>
      <w:r>
        <w:rPr>
          <w:rFonts w:cs="Arial" w:hAnsi="Arial" w:eastAsia="Arial" w:ascii="Arial"/>
          <w:spacing w:val="0"/>
          <w:w w:val="101"/>
          <w:position w:val="32"/>
          <w:sz w:val="24"/>
          <w:szCs w:val="24"/>
        </w:rPr>
        <w:t>)</w:t>
      </w:r>
      <w:r>
        <w:rPr>
          <w:rFonts w:cs="Arial" w:hAnsi="Arial" w:eastAsia="Arial" w:ascii="Arial"/>
          <w:spacing w:val="-37"/>
          <w:w w:val="100"/>
          <w:position w:val="32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1"/>
          <w:position w:val="31"/>
          <w:sz w:val="24"/>
          <w:szCs w:val="24"/>
        </w:rPr>
        <w:t>(</w:t>
      </w:r>
      <w:r>
        <w:rPr>
          <w:rFonts w:cs="Arial" w:hAnsi="Arial" w:eastAsia="Arial" w:ascii="Arial"/>
          <w:spacing w:val="-42"/>
          <w:w w:val="100"/>
          <w:position w:val="3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"/>
          <w:w w:val="63"/>
          <w:position w:val="31"/>
          <w:sz w:val="26"/>
          <w:szCs w:val="26"/>
        </w:rPr>
        <w:t>݉</w:t>
      </w:r>
      <w:r>
        <w:rPr>
          <w:rFonts w:cs="Cambria Math" w:hAnsi="Cambria Math" w:eastAsia="Cambria Math" w:ascii="Cambria Math"/>
          <w:spacing w:val="5"/>
          <w:w w:val="40"/>
          <w:position w:val="31"/>
          <w:sz w:val="26"/>
          <w:szCs w:val="26"/>
        </w:rPr>
        <w:t>݋</w:t>
      </w:r>
      <w:r>
        <w:rPr>
          <w:rFonts w:cs="Cambria Math" w:hAnsi="Cambria Math" w:eastAsia="Cambria Math" w:ascii="Cambria Math"/>
          <w:spacing w:val="0"/>
          <w:w w:val="44"/>
          <w:position w:val="31"/>
          <w:sz w:val="26"/>
          <w:szCs w:val="26"/>
        </w:rPr>
        <w:t>݀</w:t>
      </w:r>
      <w:r>
        <w:rPr>
          <w:rFonts w:cs="Cambria Math" w:hAnsi="Cambria Math" w:eastAsia="Cambria Math" w:ascii="Cambria Math"/>
          <w:spacing w:val="7"/>
          <w:w w:val="100"/>
          <w:position w:val="31"/>
          <w:sz w:val="26"/>
          <w:szCs w:val="26"/>
        </w:rPr>
        <w:t> </w:t>
      </w:r>
      <w:r>
        <w:rPr>
          <w:rFonts w:cs="Cambria Math" w:hAnsi="Cambria Math" w:eastAsia="Cambria Math" w:ascii="Cambria Math"/>
          <w:spacing w:val="8"/>
          <w:w w:val="43"/>
          <w:position w:val="31"/>
          <w:sz w:val="26"/>
          <w:szCs w:val="26"/>
        </w:rPr>
        <w:t>݊</w:t>
      </w:r>
      <w:r>
        <w:rPr>
          <w:rFonts w:cs="Arial" w:hAnsi="Arial" w:eastAsia="Arial" w:ascii="Arial"/>
          <w:spacing w:val="0"/>
          <w:w w:val="101"/>
          <w:position w:val="31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20"/>
        <w:ind w:left="824"/>
      </w:pP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299" w:right="201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7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8" w:hRule="exact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31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5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1572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31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8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3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6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8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2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5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9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+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31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787" w:hRule="exact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+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sz w:val="13"/>
                <w:szCs w:val="13"/>
              </w:rPr>
              <w:jc w:val="left"/>
              <w:spacing w:before="6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31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90" w:hRule="exact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31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Ň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Ô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820"/>
        <w:ind w:left="891"/>
      </w:pPr>
      <w:r>
        <w:rPr>
          <w:rFonts w:cs="Cambria Math" w:hAnsi="Cambria Math" w:eastAsia="Cambria Math" w:ascii="Cambria Math"/>
          <w:spacing w:val="6"/>
          <w:w w:val="47"/>
          <w:position w:val="35"/>
          <w:sz w:val="26"/>
          <w:szCs w:val="26"/>
        </w:rPr>
        <w:t>ܲ</w:t>
      </w:r>
      <w:r>
        <w:rPr>
          <w:rFonts w:cs="Arial" w:hAnsi="Arial" w:eastAsia="Arial" w:ascii="Arial"/>
          <w:spacing w:val="0"/>
          <w:w w:val="101"/>
          <w:position w:val="35"/>
          <w:sz w:val="24"/>
          <w:szCs w:val="24"/>
        </w:rPr>
        <w:t>(</w:t>
      </w:r>
      <w:r>
        <w:rPr>
          <w:rFonts w:cs="Arial" w:hAnsi="Arial" w:eastAsia="Arial" w:ascii="Arial"/>
          <w:spacing w:val="-37"/>
          <w:w w:val="100"/>
          <w:position w:val="3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45"/>
          <w:position w:val="35"/>
          <w:sz w:val="26"/>
          <w:szCs w:val="26"/>
        </w:rPr>
        <w:t>ܥ</w:t>
      </w:r>
      <w:r>
        <w:rPr>
          <w:rFonts w:cs="Arial" w:hAnsi="Arial" w:eastAsia="Arial" w:ascii="Arial"/>
          <w:spacing w:val="0"/>
          <w:w w:val="101"/>
          <w:position w:val="35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position w:val="35"/>
          <w:sz w:val="24"/>
          <w:szCs w:val="24"/>
        </w:rPr>
        <w:t> </w:t>
      </w:r>
      <w:r>
        <w:rPr>
          <w:rFonts w:cs="Arial" w:hAnsi="Arial" w:eastAsia="Arial" w:ascii="Arial"/>
          <w:spacing w:val="-32"/>
          <w:w w:val="100"/>
          <w:position w:val="3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5"/>
          <w:sz w:val="26"/>
          <w:szCs w:val="26"/>
        </w:rPr>
        <w:t>≡</w:t>
      </w:r>
      <w:r>
        <w:rPr>
          <w:rFonts w:cs="Cambria Math" w:hAnsi="Cambria Math" w:eastAsia="Cambria Math" w:ascii="Cambria Math"/>
          <w:spacing w:val="16"/>
          <w:w w:val="100"/>
          <w:position w:val="35"/>
          <w:sz w:val="26"/>
          <w:szCs w:val="26"/>
        </w:rPr>
        <w:t> </w:t>
      </w:r>
      <w:r>
        <w:rPr>
          <w:rFonts w:cs="Cambria Math" w:hAnsi="Cambria Math" w:eastAsia="Cambria Math" w:ascii="Cambria Math"/>
          <w:spacing w:val="7"/>
          <w:w w:val="63"/>
          <w:position w:val="35"/>
          <w:sz w:val="26"/>
          <w:szCs w:val="26"/>
        </w:rPr>
        <w:t>݉</w:t>
      </w:r>
      <w:r>
        <w:rPr>
          <w:rFonts w:cs="Cambria Math" w:hAnsi="Cambria Math" w:eastAsia="Cambria Math" w:ascii="Cambria Math"/>
          <w:spacing w:val="-3"/>
          <w:w w:val="55"/>
          <w:position w:val="45"/>
          <w:sz w:val="19"/>
          <w:szCs w:val="19"/>
        </w:rPr>
        <w:t>ି</w:t>
      </w:r>
      <w:r>
        <w:rPr>
          <w:rFonts w:cs="Cambria Math" w:hAnsi="Cambria Math" w:eastAsia="Cambria Math" w:ascii="Cambria Math"/>
          <w:spacing w:val="0"/>
          <w:w w:val="43"/>
          <w:position w:val="45"/>
          <w:sz w:val="19"/>
          <w:szCs w:val="19"/>
        </w:rPr>
        <w:t>ଵ</w:t>
      </w:r>
      <w:r>
        <w:rPr>
          <w:rFonts w:cs="Cambria Math" w:hAnsi="Cambria Math" w:eastAsia="Cambria Math" w:ascii="Cambria Math"/>
          <w:spacing w:val="-27"/>
          <w:w w:val="100"/>
          <w:position w:val="45"/>
          <w:sz w:val="19"/>
          <w:szCs w:val="19"/>
        </w:rPr>
        <w:t> </w:t>
      </w:r>
      <w:r>
        <w:rPr>
          <w:rFonts w:cs="Arial" w:hAnsi="Arial" w:eastAsia="Arial" w:ascii="Arial"/>
          <w:spacing w:val="0"/>
          <w:w w:val="101"/>
          <w:position w:val="35"/>
          <w:sz w:val="24"/>
          <w:szCs w:val="24"/>
        </w:rPr>
        <w:t>(</w:t>
      </w:r>
      <w:r>
        <w:rPr>
          <w:rFonts w:cs="Arial" w:hAnsi="Arial" w:eastAsia="Arial" w:ascii="Arial"/>
          <w:spacing w:val="-42"/>
          <w:w w:val="100"/>
          <w:position w:val="3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35"/>
          <w:position w:val="35"/>
          <w:sz w:val="26"/>
          <w:szCs w:val="26"/>
        </w:rPr>
        <w:t>ܿ</w:t>
      </w:r>
      <w:r>
        <w:rPr>
          <w:rFonts w:cs="Cambria Math" w:hAnsi="Cambria Math" w:eastAsia="Cambria Math" w:ascii="Cambria Math"/>
          <w:spacing w:val="0"/>
          <w:w w:val="35"/>
          <w:position w:val="35"/>
          <w:sz w:val="26"/>
          <w:szCs w:val="26"/>
        </w:rPr>
        <w:t>  </w:t>
      </w:r>
      <w:r>
        <w:rPr>
          <w:rFonts w:cs="Cambria Math" w:hAnsi="Cambria Math" w:eastAsia="Cambria Math" w:ascii="Cambria Math"/>
          <w:spacing w:val="12"/>
          <w:w w:val="35"/>
          <w:position w:val="35"/>
          <w:sz w:val="26"/>
          <w:szCs w:val="26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5"/>
          <w:sz w:val="26"/>
          <w:szCs w:val="26"/>
        </w:rPr>
        <w:t>−</w:t>
      </w:r>
      <w:r>
        <w:rPr>
          <w:rFonts w:cs="Cambria Math" w:hAnsi="Cambria Math" w:eastAsia="Cambria Math" w:ascii="Cambria Math"/>
          <w:spacing w:val="2"/>
          <w:w w:val="100"/>
          <w:position w:val="35"/>
          <w:sz w:val="26"/>
          <w:szCs w:val="26"/>
        </w:rPr>
        <w:t> </w:t>
      </w:r>
      <w:r>
        <w:rPr>
          <w:rFonts w:cs="Cambria Math" w:hAnsi="Cambria Math" w:eastAsia="Cambria Math" w:ascii="Cambria Math"/>
          <w:spacing w:val="8"/>
          <w:w w:val="41"/>
          <w:position w:val="35"/>
          <w:sz w:val="26"/>
          <w:szCs w:val="26"/>
        </w:rPr>
        <w:t>ܾ</w:t>
      </w:r>
      <w:r>
        <w:rPr>
          <w:rFonts w:cs="Arial" w:hAnsi="Arial" w:eastAsia="Arial" w:ascii="Arial"/>
          <w:spacing w:val="0"/>
          <w:w w:val="101"/>
          <w:position w:val="35"/>
          <w:sz w:val="24"/>
          <w:szCs w:val="24"/>
        </w:rPr>
        <w:t>)</w:t>
      </w:r>
      <w:r>
        <w:rPr>
          <w:rFonts w:cs="Arial" w:hAnsi="Arial" w:eastAsia="Arial" w:ascii="Arial"/>
          <w:spacing w:val="-42"/>
          <w:w w:val="100"/>
          <w:position w:val="35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1"/>
          <w:position w:val="35"/>
          <w:sz w:val="24"/>
          <w:szCs w:val="24"/>
        </w:rPr>
        <w:t>(</w:t>
      </w:r>
      <w:r>
        <w:rPr>
          <w:rFonts w:cs="Arial" w:hAnsi="Arial" w:eastAsia="Arial" w:ascii="Arial"/>
          <w:spacing w:val="-37"/>
          <w:w w:val="100"/>
          <w:position w:val="3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"/>
          <w:w w:val="63"/>
          <w:position w:val="35"/>
          <w:sz w:val="26"/>
          <w:szCs w:val="26"/>
        </w:rPr>
        <w:t>݉</w:t>
      </w:r>
      <w:r>
        <w:rPr>
          <w:rFonts w:cs="Cambria Math" w:hAnsi="Cambria Math" w:eastAsia="Cambria Math" w:ascii="Cambria Math"/>
          <w:spacing w:val="0"/>
          <w:w w:val="42"/>
          <w:position w:val="35"/>
          <w:sz w:val="26"/>
          <w:szCs w:val="26"/>
        </w:rPr>
        <w:t>݋݀</w:t>
      </w:r>
      <w:r>
        <w:rPr>
          <w:rFonts w:cs="Cambria Math" w:hAnsi="Cambria Math" w:eastAsia="Cambria Math" w:ascii="Cambria Math"/>
          <w:spacing w:val="12"/>
          <w:w w:val="100"/>
          <w:position w:val="35"/>
          <w:sz w:val="26"/>
          <w:szCs w:val="26"/>
        </w:rPr>
        <w:t> </w:t>
      </w:r>
      <w:r>
        <w:rPr>
          <w:rFonts w:cs="Cambria Math" w:hAnsi="Cambria Math" w:eastAsia="Cambria Math" w:ascii="Cambria Math"/>
          <w:spacing w:val="4"/>
          <w:w w:val="43"/>
          <w:position w:val="35"/>
          <w:sz w:val="26"/>
          <w:szCs w:val="26"/>
        </w:rPr>
        <w:t>݊</w:t>
      </w:r>
      <w:r>
        <w:rPr>
          <w:rFonts w:cs="Arial" w:hAnsi="Arial" w:eastAsia="Arial" w:ascii="Arial"/>
          <w:spacing w:val="0"/>
          <w:w w:val="101"/>
          <w:position w:val="35"/>
          <w:sz w:val="24"/>
          <w:szCs w:val="24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40"/>
        <w:ind w:left="824"/>
      </w:pPr>
      <w:r>
        <w:rPr>
          <w:rFonts w:cs="Times New Roman" w:hAnsi="Times New Roman" w:eastAsia="Times New Roman" w:ascii="Times New Roman"/>
          <w:spacing w:val="-3"/>
          <w:w w:val="100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12"/>
          <w:sz w:val="15"/>
          <w:szCs w:val="15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12"/>
          <w:sz w:val="15"/>
          <w:szCs w:val="15"/>
        </w:rPr>
        <w:t>1</w:t>
      </w:r>
      <w:r>
        <w:rPr>
          <w:rFonts w:cs="Times New Roman" w:hAnsi="Times New Roman" w:eastAsia="Times New Roman" w:ascii="Times New Roman"/>
          <w:spacing w:val="25"/>
          <w:w w:val="100"/>
          <w:position w:val="12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2941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9"/>
          <w:sz w:val="15"/>
          <w:szCs w:val="15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5"/>
          <w:szCs w:val="15"/>
        </w:rPr>
        <w:t>1</w:t>
      </w:r>
      <w:r>
        <w:rPr>
          <w:rFonts w:cs="Times New Roman" w:hAnsi="Times New Roman" w:eastAsia="Times New Roman" w:ascii="Times New Roman"/>
          <w:spacing w:val="5"/>
          <w:w w:val="100"/>
          <w:position w:val="9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2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0" w:lineRule="auto" w:line="517"/>
        <w:ind w:left="2720" w:right="1144" w:hanging="1896"/>
        <w:sectPr>
          <w:pgNumType w:start="20"/>
          <w:pgMar w:header="714" w:footer="504" w:top="900" w:bottom="280" w:left="1720" w:right="1120"/>
          <w:headerReference w:type="default" r:id="rId28"/>
          <w:pgSz w:w="12240" w:h="15840"/>
        </w:sectPr>
      </w:pPr>
      <w:r>
        <w:pict>
          <v:shape type="#_x0000_t202" style="position:absolute;margin-left:201.55pt;margin-top:-315.088pt;width:243.27pt;height:319.3pt;mso-position-horizontal-relative:page;mso-position-vertical-relative:paragraph;z-index:-396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1162" w:hRule="exact"/>
                    </w:trPr>
                    <w:tc>
                      <w:tcPr>
                        <w:tcW w:w="242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5"/>
                            <w:szCs w:val="15"/>
                          </w:rPr>
                          <w:jc w:val="center"/>
                          <w:spacing w:lineRule="exact" w:line="240"/>
                          <w:ind w:left="1010" w:right="102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99"/>
                            <w:position w:val="11"/>
                            <w:sz w:val="15"/>
                            <w:szCs w:val="15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position w:val="11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15"/>
                            <w:szCs w:val="15"/>
                          </w:rPr>
                        </w:r>
                      </w:p>
                    </w:tc>
                    <w:tc>
                      <w:tcPr>
                        <w:tcW w:w="242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55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position w:val="10"/>
                            <w:sz w:val="15"/>
                            <w:szCs w:val="15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0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position w:val="10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position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0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position w:val="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position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2"/>
                            <w:position w:val="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position w:val="0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28"/>
                            <w:szCs w:val="28"/>
                          </w:rPr>
                          <w:jc w:val="left"/>
                          <w:spacing w:before="8" w:lineRule="exact" w:line="280"/>
                        </w:pPr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46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position w:val="10"/>
                            <w:sz w:val="15"/>
                            <w:szCs w:val="15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10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position w:val="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position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0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position w:val="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position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position w:val="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position w:val="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position w:val="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position w:val="0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203" w:hRule="exact"/>
                    </w:trPr>
                    <w:tc>
                      <w:tcPr>
                        <w:tcW w:w="242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40"/>
                          <w:ind w:left="1109" w:right="11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8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09" w:right="11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09" w:right="11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09" w:right="11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8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09" w:right="11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43" w:right="11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43" w:right="11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43" w:right="11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994" w:right="100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242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40"/>
                          <w:ind w:left="1109" w:right="11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8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052" w:right="10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052" w:right="10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09" w:right="11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8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09" w:right="111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38" w:right="114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38" w:right="114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3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38" w:right="114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before="8"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1108" w:right="1116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pict>
          <v:shape type="#_x0000_t202" style="position:absolute;margin-left:93.0699pt;margin-top:52.1118pt;width:457.47pt;height:143.38pt;mso-position-horizontal-relative:page;mso-position-vertical-relative:paragraph;z-index:-396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81" w:hRule="exact"/>
                    </w:trPr>
                    <w:tc>
                      <w:tcPr>
                        <w:tcW w:w="189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2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2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2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732" w:type="dxa"/>
                        <w:tcBorders>
                          <w:top w:val="single" w:sz="5" w:space="0" w:color="000000"/>
                          <w:left w:val="single" w:sz="3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5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73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Ň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5" w:space="0" w:color="000000"/>
                          <w:left w:val="single" w:sz="3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AB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88" w:hRule="exact"/>
                    </w:trPr>
                    <w:tc>
                      <w:tcPr>
                        <w:tcW w:w="189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732" w:type="dxa"/>
                        <w:tcBorders>
                          <w:top w:val="single" w:sz="5" w:space="0" w:color="000000"/>
                          <w:left w:val="single" w:sz="3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5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73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5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492" w:hRule="exact"/>
                    </w:trPr>
                    <w:tc>
                      <w:tcPr>
                        <w:tcW w:w="1896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2"/>
                            <w:sz w:val="22"/>
                            <w:szCs w:val="22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2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31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9</w:t>
                        </w:r>
                      </w:p>
                    </w:tc>
                    <w:tc>
                      <w:tcPr>
                        <w:tcW w:w="73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6</w:t>
                        </w:r>
                      </w:p>
                    </w:tc>
                    <w:tc>
                      <w:tcPr>
                        <w:tcW w:w="653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17"/>
                            <w:szCs w:val="17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3</w:t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17"/>
                            <w:szCs w:val="17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4</w:t>
                        </w:r>
                      </w:p>
                    </w:tc>
                    <w:tc>
                      <w:tcPr>
                        <w:tcW w:w="734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8</w:t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17"/>
                            <w:szCs w:val="17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3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3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6</w:t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7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single" w:sz="3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2</w:t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7"/>
                            <w:szCs w:val="17"/>
                          </w:rPr>
                          <w:jc w:val="left"/>
                          <w:spacing w:lineRule="exact" w:line="18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17"/>
                            <w:szCs w:val="17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7"/>
                            <w:szCs w:val="17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7"/>
                            <w:szCs w:val="17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600" w:hRule="exact"/>
                    </w:trPr>
                    <w:tc>
                      <w:tcPr>
                        <w:tcW w:w="189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0"/>
                            <w:szCs w:val="20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0"/>
                            <w:szCs w:val="20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0"/>
                            <w:szCs w:val="20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0"/>
                            <w:szCs w:val="20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3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3"/>
                            <w:sz w:val="20"/>
                            <w:szCs w:val="20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0"/>
                            <w:szCs w:val="20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732" w:type="dxa"/>
                        <w:tcBorders>
                          <w:top w:val="single" w:sz="5" w:space="0" w:color="000000"/>
                          <w:left w:val="single" w:sz="3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5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73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5" w:space="0" w:color="000000"/>
                          <w:left w:val="single" w:sz="3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86" w:hRule="exact"/>
                    </w:trPr>
                    <w:tc>
                      <w:tcPr>
                        <w:tcW w:w="189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2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2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3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732" w:type="dxa"/>
                        <w:tcBorders>
                          <w:top w:val="single" w:sz="5" w:space="0" w:color="000000"/>
                          <w:left w:val="single" w:sz="3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5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0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73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72" w:type="dxa"/>
                        <w:tcBorders>
                          <w:top w:val="single" w:sz="5" w:space="0" w:color="000000"/>
                          <w:left w:val="single" w:sz="3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0"/>
          <w:sz w:val="15"/>
          <w:szCs w:val="15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15"/>
          <w:szCs w:val="15"/>
        </w:rPr>
        <w:t>1</w:t>
      </w:r>
      <w:r>
        <w:rPr>
          <w:rFonts w:cs="Times New Roman" w:hAnsi="Times New Roman" w:eastAsia="Times New Roman" w:ascii="Times New Roman"/>
          <w:spacing w:val="25"/>
          <w:w w:val="100"/>
          <w:position w:val="1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8"/>
        <w:ind w:left="824" w:right="6449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3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@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595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ulu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9"/>
        <w:ind w:left="824" w:right="4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"/>
        <w:ind w:left="150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0"/>
        <w:ind w:left="824" w:right="48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50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7"/>
      </w:pP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9" w:lineRule="auto" w:line="367"/>
        <w:ind w:left="824" w:right="485" w:firstLine="456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0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69"/>
        <w:ind w:left="824" w:right="480" w:firstLine="677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ity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4387" w:right="3708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985" w:right="2315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5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CAN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6"/>
        <w:ind w:left="824" w:right="10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868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ur</w:t>
      </w:r>
      <w:r>
        <w:rPr>
          <w:rFonts w:cs="Times New Roman" w:hAnsi="Times New Roman" w:eastAsia="Times New Roman" w:ascii="Times New Roman"/>
          <w:b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Umum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1500" w:val="left"/>
        </w:tabs>
        <w:jc w:val="left"/>
        <w:spacing w:lineRule="auto" w:line="361"/>
        <w:ind w:left="1501" w:right="109" w:hanging="336"/>
        <w:sectPr>
          <w:pgMar w:header="0" w:footer="0" w:top="1480" w:bottom="280" w:left="1720" w:right="1720"/>
          <w:headerReference w:type="default" r:id="rId29"/>
          <w:footerReference w:type="default" r:id="rId30"/>
          <w:pgSz w:w="12240" w:h="15840"/>
        </w:sectPr>
      </w:pPr>
      <w:r>
        <w:pict>
          <v:group style="position:absolute;margin-left:128.28pt;margin-top:190.16pt;width:51.3599pt;height:36.7201pt;mso-position-horizontal-relative:page;mso-position-vertical-relative:paragraph;z-index:-3967" coordorigin="2566,3803" coordsize="1027,734">
            <v:shape style="position:absolute;left:2568;top:3806;width:1022;height:730" coordorigin="2568,3806" coordsize="1022,730" path="m2568,4535l3590,4535,3590,3806,2568,3806,2568,4535xe" filled="f" stroked="t" strokeweight="0.24pt" strokecolor="#000000">
              <v:path arrowok="t"/>
            </v:shape>
            <v:shape type="#_x0000_t75" style="position:absolute;left:2947;top:4098;width:264;height:130">
              <v:imagedata o:title="" r:id="rId31"/>
            </v:shape>
            <w10:wrap type="none"/>
          </v:group>
        </w:pict>
      </w:r>
      <w:r>
        <w:pict>
          <v:group style="position:absolute;margin-left:266.04pt;margin-top:206.48pt;width:19.44pt;height:4.08pt;mso-position-horizontal-relative:page;mso-position-vertical-relative:paragraph;z-index:-3966" coordorigin="5321,4130" coordsize="389,82">
            <v:shape style="position:absolute;left:5323;top:4170;width:317;height:0" coordorigin="5323,4170" coordsize="317,0" path="m5323,4170l5640,4170e" filled="f" stroked="t" strokeweight="0.24pt" strokecolor="#000000">
              <v:path arrowok="t"/>
            </v:shape>
            <v:shape style="position:absolute;left:5630;top:4132;width:77;height:77" coordorigin="5630,4132" coordsize="77,77" path="m5630,4132l5630,4209,5707,4170,5630,4132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451.8pt;margin-top:123.2pt;width:51.6002pt;height:36.7201pt;mso-position-horizontal-relative:page;mso-position-vertical-relative:paragraph;z-index:-3965" coordorigin="9036,2464" coordsize="1032,734">
            <v:shape style="position:absolute;left:9038;top:2466;width:1027;height:730" coordorigin="9038,2466" coordsize="1027,730" path="m9038,3196l10066,3196,10066,2466,9038,2466,9038,3196xe" filled="f" stroked="t" strokeweight="0.24pt" strokecolor="#000000">
              <v:path arrowok="t"/>
            </v:shape>
            <v:shape type="#_x0000_t75" style="position:absolute;left:9106;top:2754;width:259;height:130">
              <v:imagedata o:title="" r:id="rId32"/>
            </v:shape>
            <w10:wrap type="none"/>
          </v:group>
        </w:pict>
      </w:r>
      <w:r>
        <w:rPr>
          <w:rFonts w:cs="Segoe MDL2 Assets" w:hAnsi="Segoe MDL2 Assets" w:eastAsia="Segoe MDL2 Assets" w:ascii="Segoe MDL2 Assets"/>
          <w:spacing w:val="0"/>
          <w:w w:val="47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100"/>
          <w:sz w:val="22"/>
          <w:szCs w:val="22"/>
        </w:rPr>
        <w:tab/>
      </w:r>
      <w:r>
        <w:rPr>
          <w:rFonts w:cs="Segoe MDL2 Assets" w:hAnsi="Segoe MDL2 Assets" w:eastAsia="Segoe MDL2 Assets" w:ascii="Segoe MDL2 Assets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359"/>
        <w:ind w:left="824" w:right="105"/>
      </w:pP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1540" w:val="left"/>
        </w:tabs>
        <w:jc w:val="left"/>
        <w:spacing w:lineRule="auto" w:line="357"/>
        <w:ind w:left="1501" w:right="629" w:hanging="336"/>
        <w:sectPr>
          <w:pgNumType w:start="24"/>
          <w:pgMar w:header="714" w:footer="0" w:top="900" w:bottom="280" w:left="1720" w:right="1720"/>
          <w:headerReference w:type="default" r:id="rId33"/>
          <w:footerReference w:type="default" r:id="rId34"/>
          <w:pgSz w:w="12240" w:h="15840"/>
        </w:sectPr>
      </w:pPr>
      <w:r>
        <w:pict>
          <v:group style="position:absolute;margin-left:128.28pt;margin-top:166.16pt;width:52.5599pt;height:37.9201pt;mso-position-horizontal-relative:page;mso-position-vertical-relative:paragraph;z-index:-3964" coordorigin="2566,3323" coordsize="1051,758">
            <v:shape style="position:absolute;left:2568;top:3326;width:1046;height:754" coordorigin="2568,3326" coordsize="1046,754" path="m2568,4079l3614,4079,3614,3326,2568,3326,2568,4079xe" filled="f" stroked="t" strokeweight="0.24pt" strokecolor="#000000">
              <v:path arrowok="t"/>
            </v:shape>
            <v:shape type="#_x0000_t75" style="position:absolute;left:2630;top:3633;width:274;height:130">
              <v:imagedata o:title="" r:id="rId35"/>
            </v:shape>
            <w10:wrap type="none"/>
          </v:group>
        </w:pict>
      </w:r>
      <w:r>
        <w:rPr>
          <w:rFonts w:cs="Segoe MDL2 Assets" w:hAnsi="Segoe MDL2 Assets" w:eastAsia="Segoe MDL2 Assets" w:ascii="Segoe MDL2 Assets"/>
          <w:spacing w:val="0"/>
          <w:w w:val="47"/>
          <w:sz w:val="22"/>
          <w:szCs w:val="22"/>
        </w:rPr>
        <w:t></w:t>
      </w:r>
      <w:r>
        <w:rPr>
          <w:rFonts w:cs="Segoe MDL2 Assets" w:hAnsi="Segoe MDL2 Assets" w:eastAsia="Segoe MDL2 Assets" w:ascii="Segoe MDL2 Assets"/>
          <w:spacing w:val="0"/>
          <w:w w:val="100"/>
          <w:sz w:val="22"/>
          <w:szCs w:val="22"/>
        </w:rPr>
        <w:tab/>
        <w:tab/>
      </w:r>
      <w:r>
        <w:rPr>
          <w:rFonts w:cs="Segoe MDL2 Assets" w:hAnsi="Segoe MDL2 Assets" w:eastAsia="Segoe MDL2 Assets" w:ascii="Segoe MDL2 Assets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9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Cip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RSA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4"/>
        <w:ind w:left="824" w:right="48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2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2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49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1491" w:right="488" w:hanging="264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364"/>
        <w:ind w:left="1501" w:right="4142" w:hanging="10"/>
      </w:pP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080"/>
        <w:ind w:left="1501"/>
      </w:pPr>
      <w:r>
        <w:rPr>
          <w:rFonts w:cs="Times New Roman" w:hAnsi="Times New Roman" w:eastAsia="Times New Roman" w:ascii="Times New Roman"/>
          <w:spacing w:val="2"/>
          <w:w w:val="100"/>
          <w:position w:val="2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2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26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4"/>
          <w:w w:val="48"/>
          <w:position w:val="26"/>
          <w:sz w:val="22"/>
          <w:szCs w:val="22"/>
        </w:rPr>
        <w:t>ܲ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6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22"/>
          <w:w w:val="100"/>
          <w:position w:val="2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3"/>
          <w:w w:val="55"/>
          <w:position w:val="26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55"/>
          <w:position w:val="26"/>
          <w:sz w:val="22"/>
          <w:szCs w:val="22"/>
        </w:rPr>
        <w:t>ܲ</w:t>
      </w:r>
      <w:r>
        <w:rPr>
          <w:rFonts w:cs="Cambria Math" w:hAnsi="Cambria Math" w:eastAsia="Cambria Math" w:ascii="Cambria Math"/>
          <w:spacing w:val="0"/>
          <w:w w:val="55"/>
          <w:position w:val="26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2"/>
          <w:w w:val="55"/>
          <w:position w:val="26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6"/>
          <w:sz w:val="21"/>
          <w:szCs w:val="21"/>
        </w:rPr>
        <w:t>+</w:t>
      </w:r>
      <w:r>
        <w:rPr>
          <w:rFonts w:cs="Arial" w:hAnsi="Arial" w:eastAsia="Arial" w:ascii="Arial"/>
          <w:spacing w:val="35"/>
          <w:w w:val="100"/>
          <w:position w:val="26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3"/>
          <w:w w:val="41"/>
          <w:position w:val="26"/>
          <w:sz w:val="22"/>
          <w:szCs w:val="22"/>
        </w:rPr>
        <w:t>ܾ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-32"/>
          <w:w w:val="100"/>
          <w:position w:val="27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27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26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26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13"/>
          <w:w w:val="100"/>
          <w:position w:val="26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6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7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27"/>
          <w:sz w:val="21"/>
          <w:szCs w:val="21"/>
        </w:rPr>
        <w:t>                                                         </w:t>
      </w:r>
      <w:r>
        <w:rPr>
          <w:rFonts w:cs="Arial" w:hAnsi="Arial" w:eastAsia="Arial" w:ascii="Arial"/>
          <w:spacing w:val="-17"/>
          <w:w w:val="100"/>
          <w:position w:val="2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position w:val="26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2"/>
          <w:position w:val="26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position w:val="26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520"/>
        <w:ind w:left="2154"/>
      </w:pPr>
      <w:r>
        <w:rPr>
          <w:rFonts w:cs="Cambria Math" w:hAnsi="Cambria Math" w:eastAsia="Cambria Math" w:ascii="Cambria Math"/>
          <w:spacing w:val="0"/>
          <w:w w:val="100"/>
          <w:position w:val="32"/>
          <w:sz w:val="22"/>
          <w:szCs w:val="22"/>
        </w:rPr>
        <w:t>⟺</w:t>
      </w:r>
      <w:r>
        <w:rPr>
          <w:rFonts w:cs="Cambria Math" w:hAnsi="Cambria Math" w:eastAsia="Cambria Math" w:ascii="Cambria Math"/>
          <w:spacing w:val="0"/>
          <w:w w:val="100"/>
          <w:position w:val="3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22"/>
          <w:w w:val="100"/>
          <w:position w:val="3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32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32"/>
          <w:sz w:val="22"/>
          <w:szCs w:val="22"/>
        </w:rPr>
        <w:t>ܲ</w:t>
      </w:r>
      <w:r>
        <w:rPr>
          <w:rFonts w:cs="Arial" w:hAnsi="Arial" w:eastAsia="Arial" w:ascii="Arial"/>
          <w:spacing w:val="13"/>
          <w:w w:val="99"/>
          <w:position w:val="32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2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32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100"/>
          <w:position w:val="32"/>
          <w:sz w:val="21"/>
          <w:szCs w:val="21"/>
        </w:rPr>
        <w:t>7</w:t>
      </w:r>
      <w:r>
        <w:rPr>
          <w:rFonts w:cs="Arial" w:hAnsi="Arial" w:eastAsia="Arial" w:ascii="Arial"/>
          <w:spacing w:val="-15"/>
          <w:w w:val="100"/>
          <w:position w:val="32"/>
          <w:sz w:val="21"/>
          <w:szCs w:val="21"/>
        </w:rPr>
        <w:t>.</w:t>
      </w:r>
      <w:r>
        <w:rPr>
          <w:rFonts w:cs="Arial" w:hAnsi="Arial" w:eastAsia="Arial" w:ascii="Arial"/>
          <w:spacing w:val="8"/>
          <w:w w:val="100"/>
          <w:position w:val="32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2"/>
          <w:sz w:val="21"/>
          <w:szCs w:val="21"/>
        </w:rPr>
        <w:t>5</w:t>
      </w:r>
      <w:r>
        <w:rPr>
          <w:rFonts w:cs="Arial" w:hAnsi="Arial" w:eastAsia="Arial" w:ascii="Arial"/>
          <w:spacing w:val="-5"/>
          <w:w w:val="100"/>
          <w:position w:val="3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32"/>
          <w:sz w:val="21"/>
          <w:szCs w:val="21"/>
        </w:rPr>
        <w:t>+</w:t>
      </w:r>
      <w:r>
        <w:rPr>
          <w:rFonts w:cs="Arial" w:hAnsi="Arial" w:eastAsia="Arial" w:ascii="Arial"/>
          <w:spacing w:val="35"/>
          <w:w w:val="100"/>
          <w:position w:val="32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99"/>
          <w:position w:val="32"/>
          <w:sz w:val="21"/>
          <w:szCs w:val="21"/>
        </w:rPr>
        <w:t>1</w:t>
      </w:r>
      <w:r>
        <w:rPr>
          <w:rFonts w:cs="Arial" w:hAnsi="Arial" w:eastAsia="Arial" w:ascii="Arial"/>
          <w:spacing w:val="13"/>
          <w:w w:val="99"/>
          <w:position w:val="32"/>
          <w:sz w:val="21"/>
          <w:szCs w:val="21"/>
        </w:rPr>
        <w:t>0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-37"/>
          <w:w w:val="100"/>
          <w:position w:val="3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32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32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32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32"/>
          <w:sz w:val="21"/>
          <w:szCs w:val="21"/>
        </w:rPr>
        <w:t>2</w:t>
      </w:r>
      <w:r>
        <w:rPr>
          <w:rFonts w:cs="Arial" w:hAnsi="Arial" w:eastAsia="Arial" w:ascii="Arial"/>
          <w:spacing w:val="8"/>
          <w:w w:val="100"/>
          <w:position w:val="32"/>
          <w:sz w:val="21"/>
          <w:szCs w:val="21"/>
        </w:rPr>
        <w:t>5</w:t>
      </w:r>
      <w:r>
        <w:rPr>
          <w:rFonts w:cs="Arial" w:hAnsi="Arial" w:eastAsia="Arial" w:ascii="Arial"/>
          <w:spacing w:val="13"/>
          <w:w w:val="100"/>
          <w:position w:val="32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480"/>
        <w:ind w:left="2154"/>
      </w:pP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⟺</w:t>
      </w:r>
      <w:r>
        <w:rPr>
          <w:rFonts w:cs="Cambria Math" w:hAnsi="Cambria Math" w:eastAsia="Cambria Math" w:ascii="Cambria Math"/>
          <w:spacing w:val="22"/>
          <w:w w:val="100"/>
          <w:position w:val="3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33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33"/>
          <w:sz w:val="22"/>
          <w:szCs w:val="22"/>
        </w:rPr>
        <w:t>ܲ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22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4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5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5</w:t>
      </w:r>
      <w:r>
        <w:rPr>
          <w:rFonts w:cs="Arial" w:hAnsi="Arial" w:eastAsia="Arial" w:ascii="Arial"/>
          <w:spacing w:val="-5"/>
          <w:w w:val="100"/>
          <w:position w:val="33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+</w:t>
      </w:r>
      <w:r>
        <w:rPr>
          <w:rFonts w:cs="Arial" w:hAnsi="Arial" w:eastAsia="Arial" w:ascii="Arial"/>
          <w:spacing w:val="35"/>
          <w:w w:val="100"/>
          <w:position w:val="33"/>
          <w:sz w:val="21"/>
          <w:szCs w:val="21"/>
        </w:rPr>
        <w:t> </w:t>
      </w:r>
      <w:r>
        <w:rPr>
          <w:rFonts w:cs="Arial" w:hAnsi="Arial" w:eastAsia="Arial" w:ascii="Arial"/>
          <w:spacing w:val="13"/>
          <w:w w:val="99"/>
          <w:position w:val="33"/>
          <w:sz w:val="21"/>
          <w:szCs w:val="21"/>
        </w:rPr>
        <w:t>1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0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33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33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13"/>
          <w:w w:val="100"/>
          <w:position w:val="33"/>
          <w:sz w:val="21"/>
          <w:szCs w:val="21"/>
        </w:rPr>
        <w:t>5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480"/>
        <w:ind w:left="2178"/>
      </w:pP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⟺</w:t>
      </w: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22"/>
          <w:w w:val="100"/>
          <w:position w:val="3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33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33"/>
          <w:sz w:val="22"/>
          <w:szCs w:val="22"/>
        </w:rPr>
        <w:t>ܲ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13"/>
          <w:w w:val="100"/>
          <w:position w:val="33"/>
          <w:sz w:val="21"/>
          <w:szCs w:val="21"/>
        </w:rPr>
        <w:t>4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5</w:t>
      </w:r>
      <w:r>
        <w:rPr>
          <w:rFonts w:cs="Arial" w:hAnsi="Arial" w:eastAsia="Arial" w:ascii="Arial"/>
          <w:spacing w:val="-1"/>
          <w:w w:val="100"/>
          <w:position w:val="33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33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33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33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33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5</w:t>
      </w:r>
      <w:r>
        <w:rPr>
          <w:rFonts w:cs="Arial" w:hAnsi="Arial" w:eastAsia="Arial" w:ascii="Arial"/>
          <w:spacing w:val="13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600"/>
        <w:ind w:left="2168"/>
      </w:pPr>
      <w:r>
        <w:rPr>
          <w:rFonts w:cs="Cambria Math" w:hAnsi="Cambria Math" w:eastAsia="Cambria Math" w:ascii="Cambria Math"/>
          <w:spacing w:val="0"/>
          <w:w w:val="100"/>
          <w:position w:val="42"/>
          <w:sz w:val="22"/>
          <w:szCs w:val="22"/>
        </w:rPr>
        <w:t>⟺</w:t>
      </w:r>
      <w:r>
        <w:rPr>
          <w:rFonts w:cs="Cambria Math" w:hAnsi="Cambria Math" w:eastAsia="Cambria Math" w:ascii="Cambria Math"/>
          <w:spacing w:val="18"/>
          <w:w w:val="100"/>
          <w:position w:val="4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42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43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43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42"/>
          <w:sz w:val="22"/>
          <w:szCs w:val="22"/>
        </w:rPr>
        <w:t>ܲ</w:t>
      </w:r>
      <w:r>
        <w:rPr>
          <w:rFonts w:cs="Arial" w:hAnsi="Arial" w:eastAsia="Arial" w:ascii="Arial"/>
          <w:spacing w:val="8"/>
          <w:w w:val="99"/>
          <w:position w:val="42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99"/>
          <w:position w:val="43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43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2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4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position w:val="4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7"/>
          <w:w w:val="100"/>
          <w:position w:val="42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42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4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6"/>
          <w:w w:val="65"/>
          <w:position w:val="42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5"/>
          <w:w w:val="41"/>
          <w:position w:val="42"/>
          <w:sz w:val="22"/>
          <w:szCs w:val="22"/>
        </w:rPr>
        <w:t>݋</w:t>
      </w:r>
      <w:r>
        <w:rPr>
          <w:rFonts w:cs="Cambria Math" w:hAnsi="Cambria Math" w:eastAsia="Cambria Math" w:ascii="Cambria Math"/>
          <w:spacing w:val="0"/>
          <w:w w:val="45"/>
          <w:position w:val="42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8"/>
          <w:w w:val="100"/>
          <w:position w:val="42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42"/>
          <w:sz w:val="21"/>
          <w:szCs w:val="21"/>
        </w:rPr>
        <w:t>2</w:t>
      </w:r>
      <w:r>
        <w:rPr>
          <w:rFonts w:cs="Arial" w:hAnsi="Arial" w:eastAsia="Arial" w:ascii="Arial"/>
          <w:spacing w:val="13"/>
          <w:w w:val="100"/>
          <w:position w:val="42"/>
          <w:sz w:val="21"/>
          <w:szCs w:val="21"/>
        </w:rPr>
        <w:t>5</w:t>
      </w:r>
      <w:r>
        <w:rPr>
          <w:rFonts w:cs="Arial" w:hAnsi="Arial" w:eastAsia="Arial" w:ascii="Arial"/>
          <w:spacing w:val="8"/>
          <w:w w:val="100"/>
          <w:position w:val="42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42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800"/>
        <w:ind w:left="1760"/>
      </w:pPr>
      <w:r>
        <w:rPr>
          <w:rFonts w:cs="Times New Roman" w:hAnsi="Times New Roman" w:eastAsia="Times New Roman" w:ascii="Times New Roman"/>
          <w:spacing w:val="2"/>
          <w:w w:val="100"/>
          <w:position w:val="3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3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3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position w:val="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position w:val="31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31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2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4"/>
          <w:w w:val="48"/>
          <w:position w:val="31"/>
          <w:sz w:val="22"/>
          <w:szCs w:val="22"/>
        </w:rPr>
        <w:t>ܲ</w:t>
      </w:r>
      <w:r>
        <w:rPr>
          <w:rFonts w:cs="Arial" w:hAnsi="Arial" w:eastAsia="Arial" w:ascii="Arial"/>
          <w:spacing w:val="0"/>
          <w:w w:val="99"/>
          <w:position w:val="32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32"/>
          <w:sz w:val="21"/>
          <w:szCs w:val="21"/>
        </w:rPr>
        <w:t> </w:t>
      </w:r>
      <w:r>
        <w:rPr>
          <w:rFonts w:cs="Arial" w:hAnsi="Arial" w:eastAsia="Arial" w:ascii="Arial"/>
          <w:spacing w:val="-28"/>
          <w:w w:val="100"/>
          <w:position w:val="3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1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3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32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3"/>
          <w:w w:val="55"/>
          <w:position w:val="31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55"/>
          <w:position w:val="31"/>
          <w:sz w:val="22"/>
          <w:szCs w:val="22"/>
        </w:rPr>
        <w:t>ܲ</w:t>
      </w:r>
      <w:r>
        <w:rPr>
          <w:rFonts w:cs="Cambria Math" w:hAnsi="Cambria Math" w:eastAsia="Cambria Math" w:ascii="Cambria Math"/>
          <w:spacing w:val="0"/>
          <w:w w:val="55"/>
          <w:position w:val="31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2"/>
          <w:w w:val="55"/>
          <w:position w:val="3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31"/>
          <w:sz w:val="21"/>
          <w:szCs w:val="21"/>
        </w:rPr>
        <w:t>+</w:t>
      </w:r>
      <w:r>
        <w:rPr>
          <w:rFonts w:cs="Arial" w:hAnsi="Arial" w:eastAsia="Arial" w:ascii="Arial"/>
          <w:spacing w:val="40"/>
          <w:w w:val="100"/>
          <w:position w:val="31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3"/>
          <w:w w:val="41"/>
          <w:position w:val="31"/>
          <w:sz w:val="22"/>
          <w:szCs w:val="22"/>
        </w:rPr>
        <w:t>ܾ</w:t>
      </w:r>
      <w:r>
        <w:rPr>
          <w:rFonts w:cs="Arial" w:hAnsi="Arial" w:eastAsia="Arial" w:ascii="Arial"/>
          <w:spacing w:val="0"/>
          <w:w w:val="99"/>
          <w:position w:val="32"/>
          <w:sz w:val="21"/>
          <w:szCs w:val="21"/>
        </w:rPr>
        <w:t>)</w:t>
      </w:r>
      <w:r>
        <w:rPr>
          <w:rFonts w:cs="Arial" w:hAnsi="Arial" w:eastAsia="Arial" w:ascii="Arial"/>
          <w:spacing w:val="-32"/>
          <w:w w:val="100"/>
          <w:position w:val="3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32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3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31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31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31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31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32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32"/>
          <w:sz w:val="21"/>
          <w:szCs w:val="21"/>
        </w:rPr>
        <w:t>                                                      </w:t>
      </w:r>
      <w:r>
        <w:rPr>
          <w:rFonts w:cs="Arial" w:hAnsi="Arial" w:eastAsia="Arial" w:ascii="Arial"/>
          <w:spacing w:val="9"/>
          <w:w w:val="100"/>
          <w:position w:val="3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position w:val="3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2"/>
          <w:position w:val="31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position w:val="3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520"/>
        <w:ind w:left="2154"/>
      </w:pP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⟺</w:t>
      </w:r>
      <w:r>
        <w:rPr>
          <w:rFonts w:cs="Cambria Math" w:hAnsi="Cambria Math" w:eastAsia="Cambria Math" w:ascii="Cambria Math"/>
          <w:spacing w:val="22"/>
          <w:w w:val="100"/>
          <w:position w:val="3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33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33"/>
          <w:sz w:val="22"/>
          <w:szCs w:val="22"/>
        </w:rPr>
        <w:t>ܲ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22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7</w:t>
      </w:r>
      <w:r>
        <w:rPr>
          <w:rFonts w:cs="Arial" w:hAnsi="Arial" w:eastAsia="Arial" w:ascii="Arial"/>
          <w:spacing w:val="-10"/>
          <w:w w:val="100"/>
          <w:position w:val="33"/>
          <w:sz w:val="21"/>
          <w:szCs w:val="21"/>
        </w:rPr>
        <w:t>.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-5"/>
          <w:w w:val="100"/>
          <w:position w:val="33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+</w:t>
      </w:r>
      <w:r>
        <w:rPr>
          <w:rFonts w:cs="Arial" w:hAnsi="Arial" w:eastAsia="Arial" w:ascii="Arial"/>
          <w:spacing w:val="35"/>
          <w:w w:val="100"/>
          <w:position w:val="33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1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0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33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3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6"/>
          <w:w w:val="65"/>
          <w:position w:val="33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5"/>
          <w:w w:val="41"/>
          <w:position w:val="33"/>
          <w:sz w:val="22"/>
          <w:szCs w:val="22"/>
        </w:rPr>
        <w:t>݋</w:t>
      </w:r>
      <w:r>
        <w:rPr>
          <w:rFonts w:cs="Cambria Math" w:hAnsi="Cambria Math" w:eastAsia="Cambria Math" w:ascii="Cambria Math"/>
          <w:spacing w:val="0"/>
          <w:w w:val="45"/>
          <w:position w:val="33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3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13"/>
          <w:w w:val="100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5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480"/>
        <w:ind w:left="2178"/>
      </w:pP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⟺</w:t>
      </w:r>
      <w:r>
        <w:rPr>
          <w:rFonts w:cs="Cambria Math" w:hAnsi="Cambria Math" w:eastAsia="Cambria Math" w:ascii="Cambria Math"/>
          <w:spacing w:val="22"/>
          <w:w w:val="100"/>
          <w:position w:val="3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33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33"/>
          <w:sz w:val="22"/>
          <w:szCs w:val="22"/>
        </w:rPr>
        <w:t>ܲ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4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-5"/>
          <w:w w:val="100"/>
          <w:position w:val="33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+</w:t>
      </w:r>
      <w:r>
        <w:rPr>
          <w:rFonts w:cs="Arial" w:hAnsi="Arial" w:eastAsia="Arial" w:ascii="Arial"/>
          <w:spacing w:val="40"/>
          <w:w w:val="100"/>
          <w:position w:val="33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1</w:t>
      </w:r>
      <w:r>
        <w:rPr>
          <w:rFonts w:cs="Arial" w:hAnsi="Arial" w:eastAsia="Arial" w:ascii="Arial"/>
          <w:spacing w:val="13"/>
          <w:w w:val="99"/>
          <w:position w:val="33"/>
          <w:sz w:val="21"/>
          <w:szCs w:val="21"/>
        </w:rPr>
        <w:t>0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-37"/>
          <w:w w:val="100"/>
          <w:position w:val="34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33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33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13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5</w:t>
      </w:r>
      <w:r>
        <w:rPr>
          <w:rFonts w:cs="Arial" w:hAnsi="Arial" w:eastAsia="Arial" w:ascii="Arial"/>
          <w:spacing w:val="13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480"/>
        <w:ind w:left="2178"/>
      </w:pPr>
      <w:r>
        <w:rPr>
          <w:rFonts w:cs="Cambria Math" w:hAnsi="Cambria Math" w:eastAsia="Cambria Math" w:ascii="Cambria Math"/>
          <w:spacing w:val="0"/>
          <w:w w:val="100"/>
          <w:position w:val="32"/>
          <w:sz w:val="22"/>
          <w:szCs w:val="22"/>
        </w:rPr>
        <w:t>⟺</w:t>
      </w:r>
      <w:r>
        <w:rPr>
          <w:rFonts w:cs="Cambria Math" w:hAnsi="Cambria Math" w:eastAsia="Cambria Math" w:ascii="Cambria Math"/>
          <w:spacing w:val="0"/>
          <w:w w:val="100"/>
          <w:position w:val="3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22"/>
          <w:w w:val="100"/>
          <w:position w:val="3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32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32"/>
          <w:sz w:val="22"/>
          <w:szCs w:val="22"/>
        </w:rPr>
        <w:t>ܲ</w:t>
      </w:r>
      <w:r>
        <w:rPr>
          <w:rFonts w:cs="Arial" w:hAnsi="Arial" w:eastAsia="Arial" w:ascii="Arial"/>
          <w:spacing w:val="8"/>
          <w:w w:val="99"/>
          <w:position w:val="32"/>
          <w:sz w:val="21"/>
          <w:szCs w:val="21"/>
        </w:rPr>
        <w:t>2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2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17"/>
          <w:w w:val="100"/>
          <w:position w:val="32"/>
          <w:sz w:val="22"/>
          <w:szCs w:val="22"/>
        </w:rPr>
        <w:t> </w:t>
      </w:r>
      <w:r>
        <w:rPr>
          <w:rFonts w:cs="Arial" w:hAnsi="Arial" w:eastAsia="Arial" w:ascii="Arial"/>
          <w:spacing w:val="13"/>
          <w:w w:val="100"/>
          <w:position w:val="32"/>
          <w:sz w:val="21"/>
          <w:szCs w:val="21"/>
        </w:rPr>
        <w:t>4</w:t>
      </w:r>
      <w:r>
        <w:rPr>
          <w:rFonts w:cs="Arial" w:hAnsi="Arial" w:eastAsia="Arial" w:ascii="Arial"/>
          <w:spacing w:val="8"/>
          <w:w w:val="100"/>
          <w:position w:val="32"/>
          <w:sz w:val="21"/>
          <w:szCs w:val="21"/>
        </w:rPr>
        <w:t>7</w:t>
      </w:r>
      <w:r>
        <w:rPr>
          <w:rFonts w:cs="Arial" w:hAnsi="Arial" w:eastAsia="Arial" w:ascii="Arial"/>
          <w:spacing w:val="0"/>
          <w:w w:val="100"/>
          <w:position w:val="32"/>
          <w:sz w:val="21"/>
          <w:szCs w:val="21"/>
        </w:rPr>
        <w:t>2</w:t>
      </w:r>
      <w:r>
        <w:rPr>
          <w:rFonts w:cs="Arial" w:hAnsi="Arial" w:eastAsia="Arial" w:ascii="Arial"/>
          <w:spacing w:val="-1"/>
          <w:w w:val="100"/>
          <w:position w:val="3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6"/>
          <w:w w:val="65"/>
          <w:position w:val="32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32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8"/>
          <w:w w:val="100"/>
          <w:position w:val="32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32"/>
          <w:sz w:val="21"/>
          <w:szCs w:val="21"/>
        </w:rPr>
        <w:t>2</w:t>
      </w:r>
      <w:r>
        <w:rPr>
          <w:rFonts w:cs="Arial" w:hAnsi="Arial" w:eastAsia="Arial" w:ascii="Arial"/>
          <w:spacing w:val="13"/>
          <w:w w:val="100"/>
          <w:position w:val="32"/>
          <w:sz w:val="21"/>
          <w:szCs w:val="21"/>
        </w:rPr>
        <w:t>5</w:t>
      </w:r>
      <w:r>
        <w:rPr>
          <w:rFonts w:cs="Arial" w:hAnsi="Arial" w:eastAsia="Arial" w:ascii="Arial"/>
          <w:spacing w:val="0"/>
          <w:w w:val="100"/>
          <w:position w:val="32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480"/>
        <w:ind w:left="2154"/>
      </w:pP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⟺</w:t>
      </w:r>
      <w:r>
        <w:rPr>
          <w:rFonts w:cs="Cambria Math" w:hAnsi="Cambria Math" w:eastAsia="Cambria Math" w:ascii="Cambria Math"/>
          <w:spacing w:val="22"/>
          <w:w w:val="100"/>
          <w:position w:val="33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33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33"/>
          <w:sz w:val="22"/>
          <w:szCs w:val="22"/>
        </w:rPr>
        <w:t>ܲ</w:t>
      </w:r>
      <w:r>
        <w:rPr>
          <w:rFonts w:cs="Arial" w:hAnsi="Arial" w:eastAsia="Arial" w:ascii="Arial"/>
          <w:spacing w:val="8"/>
          <w:w w:val="99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0"/>
          <w:w w:val="99"/>
          <w:position w:val="34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34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3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7"/>
          <w:w w:val="100"/>
          <w:position w:val="3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position w:val="33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33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12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33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33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6"/>
          <w:w w:val="65"/>
          <w:position w:val="33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5"/>
          <w:w w:val="41"/>
          <w:position w:val="33"/>
          <w:sz w:val="22"/>
          <w:szCs w:val="22"/>
        </w:rPr>
        <w:t>݋</w:t>
      </w:r>
      <w:r>
        <w:rPr>
          <w:rFonts w:cs="Cambria Math" w:hAnsi="Cambria Math" w:eastAsia="Cambria Math" w:ascii="Cambria Math"/>
          <w:spacing w:val="0"/>
          <w:w w:val="45"/>
          <w:position w:val="33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8"/>
          <w:w w:val="100"/>
          <w:position w:val="33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2</w:t>
      </w:r>
      <w:r>
        <w:rPr>
          <w:rFonts w:cs="Arial" w:hAnsi="Arial" w:eastAsia="Arial" w:ascii="Arial"/>
          <w:spacing w:val="13"/>
          <w:w w:val="100"/>
          <w:position w:val="33"/>
          <w:sz w:val="21"/>
          <w:szCs w:val="21"/>
        </w:rPr>
        <w:t>5</w:t>
      </w:r>
      <w:r>
        <w:rPr>
          <w:rFonts w:cs="Arial" w:hAnsi="Arial" w:eastAsia="Arial" w:ascii="Arial"/>
          <w:spacing w:val="8"/>
          <w:w w:val="100"/>
          <w:position w:val="33"/>
          <w:sz w:val="21"/>
          <w:szCs w:val="21"/>
        </w:rPr>
        <w:t>6</w:t>
      </w:r>
      <w:r>
        <w:rPr>
          <w:rFonts w:cs="Arial" w:hAnsi="Arial" w:eastAsia="Arial" w:ascii="Arial"/>
          <w:spacing w:val="0"/>
          <w:w w:val="100"/>
          <w:position w:val="33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00"/>
        <w:ind w:left="1501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3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0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position w:val="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3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-2"/>
          <w:w w:val="102"/>
          <w:position w:val="3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b/>
          <w:spacing w:val="-3"/>
          <w:w w:val="102"/>
          <w:position w:val="3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spacing w:val="2"/>
          <w:w w:val="102"/>
          <w:position w:val="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2"/>
          <w:w w:val="102"/>
          <w:position w:val="3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7"/>
          <w:w w:val="102"/>
          <w:position w:val="3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2"/>
          <w:position w:val="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2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Arial" w:hAnsi="Arial" w:eastAsia="Arial" w:ascii="Arial"/>
          <w:spacing w:val="0"/>
          <w:w w:val="100"/>
          <w:sz w:val="19"/>
          <w:szCs w:val="19"/>
        </w:rPr>
        <w:t>-</w:t>
      </w:r>
      <w:r>
        <w:rPr>
          <w:rFonts w:cs="Arial" w:hAnsi="Arial" w:eastAsia="Arial" w:ascii="Arial"/>
          <w:spacing w:val="0"/>
          <w:w w:val="100"/>
          <w:sz w:val="19"/>
          <w:szCs w:val="19"/>
        </w:rPr>
        <w:t>    </w:t>
      </w:r>
      <w:r>
        <w:rPr>
          <w:rFonts w:cs="Arial" w:hAnsi="Arial" w:eastAsia="Arial" w:ascii="Arial"/>
          <w:spacing w:val="14"/>
          <w:w w:val="100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660"/>
        <w:ind w:left="1501"/>
      </w:pPr>
      <w:r>
        <w:rPr>
          <w:rFonts w:cs="Arial" w:hAnsi="Arial" w:eastAsia="Arial" w:ascii="Arial"/>
          <w:spacing w:val="0"/>
          <w:w w:val="100"/>
          <w:position w:val="19"/>
          <w:sz w:val="19"/>
          <w:szCs w:val="19"/>
        </w:rPr>
        <w:t>-</w:t>
      </w:r>
      <w:r>
        <w:rPr>
          <w:rFonts w:cs="Arial" w:hAnsi="Arial" w:eastAsia="Arial" w:ascii="Arial"/>
          <w:spacing w:val="0"/>
          <w:w w:val="100"/>
          <w:position w:val="19"/>
          <w:sz w:val="19"/>
          <w:szCs w:val="19"/>
        </w:rPr>
        <w:t>    </w:t>
      </w:r>
      <w:r>
        <w:rPr>
          <w:rFonts w:cs="Arial" w:hAnsi="Arial" w:eastAsia="Arial" w:ascii="Arial"/>
          <w:spacing w:val="14"/>
          <w:w w:val="100"/>
          <w:position w:val="19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22"/>
          <w:szCs w:val="22"/>
        </w:rPr>
        <w:t>ɸ</w:t>
      </w:r>
      <w:r>
        <w:rPr>
          <w:rFonts w:cs="Times New Roman" w:hAnsi="Times New Roman" w:eastAsia="Times New Roman" w:ascii="Times New Roman"/>
          <w:spacing w:val="-5"/>
          <w:w w:val="100"/>
          <w:position w:val="19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1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19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)</w:t>
      </w:r>
      <w:r>
        <w:rPr>
          <w:rFonts w:cs="Arial" w:hAnsi="Arial" w:eastAsia="Arial" w:ascii="Arial"/>
          <w:spacing w:val="26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19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1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3"/>
          <w:position w:val="19"/>
          <w:sz w:val="22"/>
          <w:szCs w:val="22"/>
        </w:rPr>
        <w:t>݌</w:t>
      </w:r>
      <w:r>
        <w:rPr>
          <w:rFonts w:cs="Cambria Math" w:hAnsi="Cambria Math" w:eastAsia="Cambria Math" w:ascii="Cambria Math"/>
          <w:spacing w:val="0"/>
          <w:w w:val="43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6"/>
          <w:w w:val="43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9"/>
          <w:sz w:val="22"/>
          <w:szCs w:val="22"/>
        </w:rPr>
        <w:t>−</w:t>
      </w:r>
      <w:r>
        <w:rPr>
          <w:rFonts w:cs="Cambria Math" w:hAnsi="Cambria Math" w:eastAsia="Cambria Math" w:ascii="Cambria Math"/>
          <w:spacing w:val="12"/>
          <w:w w:val="100"/>
          <w:position w:val="19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99"/>
          <w:position w:val="19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)</w:t>
      </w:r>
      <w:r>
        <w:rPr>
          <w:rFonts w:cs="Arial" w:hAnsi="Arial" w:eastAsia="Arial" w:ascii="Arial"/>
          <w:spacing w:val="-32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21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19"/>
          <w:sz w:val="22"/>
          <w:szCs w:val="22"/>
        </w:rPr>
        <w:t>ݍ</w:t>
      </w:r>
      <w:r>
        <w:rPr>
          <w:rFonts w:cs="Cambria Math" w:hAnsi="Cambria Math" w:eastAsia="Cambria Math" w:ascii="Cambria Math"/>
          <w:spacing w:val="0"/>
          <w:w w:val="41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2"/>
          <w:w w:val="41"/>
          <w:position w:val="19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9"/>
          <w:sz w:val="22"/>
          <w:szCs w:val="22"/>
        </w:rPr>
        <w:t>−</w:t>
      </w:r>
      <w:r>
        <w:rPr>
          <w:rFonts w:cs="Cambria Math" w:hAnsi="Cambria Math" w:eastAsia="Cambria Math" w:ascii="Cambria Math"/>
          <w:spacing w:val="7"/>
          <w:w w:val="100"/>
          <w:position w:val="19"/>
          <w:sz w:val="22"/>
          <w:szCs w:val="22"/>
        </w:rPr>
        <w:t> </w:t>
      </w:r>
      <w:r>
        <w:rPr>
          <w:rFonts w:cs="Arial" w:hAnsi="Arial" w:eastAsia="Arial" w:ascii="Arial"/>
          <w:spacing w:val="8"/>
          <w:w w:val="100"/>
          <w:position w:val="19"/>
          <w:sz w:val="21"/>
          <w:szCs w:val="21"/>
        </w:rPr>
        <w:t>1</w:t>
      </w:r>
      <w:r>
        <w:rPr>
          <w:rFonts w:cs="Arial" w:hAnsi="Arial" w:eastAsia="Arial" w:ascii="Arial"/>
          <w:spacing w:val="0"/>
          <w:w w:val="100"/>
          <w:position w:val="21"/>
          <w:sz w:val="21"/>
          <w:szCs w:val="21"/>
        </w:rPr>
        <w:t>)</w:t>
      </w:r>
      <w:r>
        <w:rPr>
          <w:rFonts w:cs="Arial" w:hAnsi="Arial" w:eastAsia="Arial" w:ascii="Arial"/>
          <w:spacing w:val="24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19"/>
          <w:sz w:val="21"/>
          <w:szCs w:val="21"/>
        </w:rPr>
        <w:t>=</w:t>
      </w:r>
      <w:r>
        <w:rPr>
          <w:rFonts w:cs="Arial" w:hAnsi="Arial" w:eastAsia="Arial" w:ascii="Arial"/>
          <w:spacing w:val="49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99"/>
          <w:position w:val="19"/>
          <w:sz w:val="21"/>
          <w:szCs w:val="21"/>
        </w:rPr>
        <w:t>2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)</w:t>
      </w:r>
      <w:r>
        <w:rPr>
          <w:rFonts w:cs="Arial" w:hAnsi="Arial" w:eastAsia="Arial" w:ascii="Arial"/>
          <w:spacing w:val="-32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19"/>
          <w:sz w:val="21"/>
          <w:szCs w:val="21"/>
        </w:rPr>
        <w:t>1</w:t>
      </w:r>
      <w:r>
        <w:rPr>
          <w:rFonts w:cs="Arial" w:hAnsi="Arial" w:eastAsia="Arial" w:ascii="Arial"/>
          <w:spacing w:val="13"/>
          <w:w w:val="100"/>
          <w:position w:val="19"/>
          <w:sz w:val="21"/>
          <w:szCs w:val="21"/>
        </w:rPr>
        <w:t>0</w:t>
      </w:r>
      <w:r>
        <w:rPr>
          <w:rFonts w:cs="Arial" w:hAnsi="Arial" w:eastAsia="Arial" w:ascii="Arial"/>
          <w:spacing w:val="0"/>
          <w:w w:val="100"/>
          <w:position w:val="21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21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19"/>
          <w:sz w:val="21"/>
          <w:szCs w:val="21"/>
        </w:rPr>
        <w:t>=</w:t>
      </w:r>
      <w:r>
        <w:rPr>
          <w:rFonts w:cs="Arial" w:hAnsi="Arial" w:eastAsia="Arial" w:ascii="Arial"/>
          <w:spacing w:val="54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8"/>
          <w:w w:val="100"/>
          <w:position w:val="19"/>
          <w:sz w:val="21"/>
          <w:szCs w:val="21"/>
        </w:rPr>
        <w:t>2</w:t>
      </w:r>
      <w:r>
        <w:rPr>
          <w:rFonts w:cs="Arial" w:hAnsi="Arial" w:eastAsia="Arial" w:ascii="Arial"/>
          <w:spacing w:val="0"/>
          <w:w w:val="100"/>
          <w:position w:val="19"/>
          <w:sz w:val="21"/>
          <w:szCs w:val="21"/>
        </w:rPr>
        <w:t>0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600"/>
        <w:ind w:left="1501"/>
        <w:sectPr>
          <w:pgMar w:footer="504" w:header="714" w:top="900" w:bottom="280" w:left="1720" w:right="1340"/>
          <w:footerReference w:type="default" r:id="rId36"/>
          <w:pgSz w:w="12240" w:h="15840"/>
        </w:sectPr>
      </w:pPr>
      <w:r>
        <w:rPr>
          <w:rFonts w:cs="Arial" w:hAnsi="Arial" w:eastAsia="Arial" w:ascii="Arial"/>
          <w:spacing w:val="0"/>
          <w:w w:val="100"/>
          <w:position w:val="42"/>
          <w:sz w:val="19"/>
          <w:szCs w:val="19"/>
        </w:rPr>
        <w:t>-</w:t>
      </w:r>
      <w:r>
        <w:rPr>
          <w:rFonts w:cs="Arial" w:hAnsi="Arial" w:eastAsia="Arial" w:ascii="Arial"/>
          <w:spacing w:val="0"/>
          <w:w w:val="100"/>
          <w:position w:val="42"/>
          <w:sz w:val="19"/>
          <w:szCs w:val="19"/>
        </w:rPr>
        <w:t>    </w:t>
      </w:r>
      <w:r>
        <w:rPr>
          <w:rFonts w:cs="Arial" w:hAnsi="Arial" w:eastAsia="Arial" w:ascii="Arial"/>
          <w:spacing w:val="14"/>
          <w:w w:val="100"/>
          <w:position w:val="42"/>
          <w:sz w:val="19"/>
          <w:szCs w:val="19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42"/>
          <w:sz w:val="22"/>
          <w:szCs w:val="22"/>
        </w:rPr>
        <w:t>݊</w:t>
      </w:r>
      <w:r>
        <w:rPr>
          <w:rFonts w:cs="Cambria Math" w:hAnsi="Cambria Math" w:eastAsia="Cambria Math" w:ascii="Cambria Math"/>
          <w:spacing w:val="0"/>
          <w:w w:val="44"/>
          <w:position w:val="42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20"/>
          <w:w w:val="44"/>
          <w:position w:val="42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42"/>
          <w:sz w:val="21"/>
          <w:szCs w:val="21"/>
        </w:rPr>
        <w:t>=</w:t>
      </w:r>
      <w:r>
        <w:rPr>
          <w:rFonts w:cs="Arial" w:hAnsi="Arial" w:eastAsia="Arial" w:ascii="Arial"/>
          <w:spacing w:val="54"/>
          <w:w w:val="100"/>
          <w:position w:val="42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43"/>
          <w:position w:val="42"/>
          <w:sz w:val="22"/>
          <w:szCs w:val="22"/>
        </w:rPr>
        <w:t>݌</w:t>
      </w:r>
      <w:r>
        <w:rPr>
          <w:rFonts w:cs="Arial" w:hAnsi="Arial" w:eastAsia="Arial" w:ascii="Arial"/>
          <w:spacing w:val="-10"/>
          <w:w w:val="100"/>
          <w:position w:val="4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position w:val="42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7"/>
          <w:w w:val="100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4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2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position w:val="4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4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position w:val="4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78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92" w:hRule="exact"/>
        </w:trPr>
        <w:tc>
          <w:tcPr>
            <w:tcW w:w="361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/>
        </w:tc>
        <w:tc>
          <w:tcPr>
            <w:tcW w:w="64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1"/>
                <w:szCs w:val="21"/>
              </w:rPr>
              <w:jc w:val="left"/>
              <w:spacing w:lineRule="exact" w:line="600"/>
              <w:ind w:left="356"/>
            </w:pPr>
            <w:r>
              <w:rPr>
                <w:rFonts w:cs="Arial" w:hAnsi="Arial" w:eastAsia="Arial" w:ascii="Arial"/>
                <w:spacing w:val="0"/>
                <w:w w:val="100"/>
                <w:position w:val="20"/>
                <w:sz w:val="19"/>
                <w:szCs w:val="19"/>
              </w:rPr>
              <w:t>-</w:t>
            </w:r>
            <w:r>
              <w:rPr>
                <w:rFonts w:cs="Arial" w:hAnsi="Arial" w:eastAsia="Arial" w:ascii="Arial"/>
                <w:spacing w:val="0"/>
                <w:w w:val="100"/>
                <w:position w:val="20"/>
                <w:sz w:val="19"/>
                <w:szCs w:val="19"/>
              </w:rPr>
              <w:t>    </w:t>
            </w:r>
            <w:r>
              <w:rPr>
                <w:rFonts w:cs="Arial" w:hAnsi="Arial" w:eastAsia="Arial" w:ascii="Arial"/>
                <w:spacing w:val="14"/>
                <w:w w:val="100"/>
                <w:position w:val="20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position w:val="2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2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position w:val="2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position w:val="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2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position w:val="2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2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position w:val="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position w:val="2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position w:val="2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position w:val="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2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2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position w:val="2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position w:val="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position w:val="2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2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2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position w:val="2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position w:val="2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position w:val="2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position w:val="2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2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position w:val="2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position w:val="20"/>
                <w:sz w:val="21"/>
                <w:szCs w:val="21"/>
              </w:rPr>
              <w:t>1</w:t>
            </w:r>
            <w:r>
              <w:rPr>
                <w:rFonts w:cs="Arial" w:hAnsi="Arial" w:eastAsia="Arial" w:ascii="Arial"/>
                <w:spacing w:val="7"/>
                <w:w w:val="100"/>
                <w:position w:val="20"/>
                <w:sz w:val="21"/>
                <w:szCs w:val="21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position w:val="20"/>
                <w:sz w:val="21"/>
                <w:szCs w:val="21"/>
              </w:rPr>
              <w:t>&lt;</w:t>
            </w:r>
            <w:r>
              <w:rPr>
                <w:rFonts w:cs="Arial" w:hAnsi="Arial" w:eastAsia="Arial" w:ascii="Arial"/>
                <w:spacing w:val="54"/>
                <w:w w:val="100"/>
                <w:position w:val="20"/>
                <w:sz w:val="21"/>
                <w:szCs w:val="21"/>
              </w:rPr>
              <w:t> </w:t>
            </w:r>
            <w:r>
              <w:rPr>
                <w:rFonts w:cs="Cambria Math" w:hAnsi="Cambria Math" w:eastAsia="Cambria Math" w:ascii="Cambria Math"/>
                <w:spacing w:val="0"/>
                <w:w w:val="38"/>
                <w:position w:val="20"/>
                <w:sz w:val="22"/>
                <w:szCs w:val="22"/>
              </w:rPr>
              <w:t>݁</w:t>
            </w:r>
            <w:r>
              <w:rPr>
                <w:rFonts w:cs="Cambria Math" w:hAnsi="Cambria Math" w:eastAsia="Cambria Math" w:ascii="Cambria Math"/>
                <w:spacing w:val="0"/>
                <w:w w:val="38"/>
                <w:position w:val="20"/>
                <w:sz w:val="22"/>
                <w:szCs w:val="22"/>
              </w:rPr>
              <w:t>  </w:t>
            </w:r>
            <w:r>
              <w:rPr>
                <w:rFonts w:cs="Cambria Math" w:hAnsi="Cambria Math" w:eastAsia="Cambria Math" w:ascii="Cambria Math"/>
                <w:spacing w:val="11"/>
                <w:w w:val="38"/>
                <w:position w:val="2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position w:val="20"/>
                <w:sz w:val="21"/>
                <w:szCs w:val="21"/>
              </w:rPr>
              <w:t>&lt;</w:t>
            </w:r>
            <w:r>
              <w:rPr>
                <w:rFonts w:cs="Arial" w:hAnsi="Arial" w:eastAsia="Arial" w:ascii="Arial"/>
                <w:spacing w:val="54"/>
                <w:w w:val="100"/>
                <w:position w:val="20"/>
                <w:sz w:val="21"/>
                <w:szCs w:val="21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0"/>
                <w:sz w:val="22"/>
                <w:szCs w:val="22"/>
              </w:rPr>
              <w:t>ɸ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position w:val="2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99"/>
                <w:position w:val="21"/>
                <w:sz w:val="21"/>
                <w:szCs w:val="21"/>
              </w:rPr>
              <w:t>(</w:t>
            </w:r>
            <w:r>
              <w:rPr>
                <w:rFonts w:cs="Arial" w:hAnsi="Arial" w:eastAsia="Arial" w:ascii="Arial"/>
                <w:spacing w:val="-32"/>
                <w:w w:val="100"/>
                <w:position w:val="21"/>
                <w:sz w:val="21"/>
                <w:szCs w:val="21"/>
              </w:rPr>
              <w:t> </w:t>
            </w:r>
            <w:r>
              <w:rPr>
                <w:rFonts w:cs="Cambria Math" w:hAnsi="Cambria Math" w:eastAsia="Cambria Math" w:ascii="Cambria Math"/>
                <w:spacing w:val="5"/>
                <w:w w:val="44"/>
                <w:position w:val="20"/>
                <w:sz w:val="22"/>
                <w:szCs w:val="22"/>
              </w:rPr>
              <w:t>݊</w:t>
            </w:r>
            <w:r>
              <w:rPr>
                <w:rFonts w:cs="Arial" w:hAnsi="Arial" w:eastAsia="Arial" w:ascii="Arial"/>
                <w:spacing w:val="0"/>
                <w:w w:val="99"/>
                <w:position w:val="21"/>
                <w:sz w:val="21"/>
                <w:szCs w:val="21"/>
              </w:rPr>
              <w:t>)</w:t>
            </w:r>
            <w:r>
              <w:rPr>
                <w:rFonts w:cs="Arial" w:hAnsi="Arial" w:eastAsia="Arial" w:ascii="Arial"/>
                <w:spacing w:val="0"/>
                <w:w w:val="100"/>
                <w:position w:val="0"/>
                <w:sz w:val="21"/>
                <w:szCs w:val="2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00"/>
              <w:ind w:left="356"/>
            </w:pPr>
            <w:r>
              <w:rPr>
                <w:rFonts w:cs="Arial" w:hAnsi="Arial" w:eastAsia="Arial" w:ascii="Arial"/>
                <w:spacing w:val="0"/>
                <w:w w:val="100"/>
                <w:position w:val="2"/>
                <w:sz w:val="19"/>
                <w:szCs w:val="19"/>
              </w:rPr>
              <w:t>-</w:t>
            </w:r>
            <w:r>
              <w:rPr>
                <w:rFonts w:cs="Arial" w:hAnsi="Arial" w:eastAsia="Arial" w:ascii="Arial"/>
                <w:spacing w:val="0"/>
                <w:w w:val="100"/>
                <w:position w:val="2"/>
                <w:sz w:val="19"/>
                <w:szCs w:val="19"/>
              </w:rPr>
              <w:t>    </w:t>
            </w:r>
            <w:r>
              <w:rPr>
                <w:rFonts w:cs="Arial" w:hAnsi="Arial" w:eastAsia="Arial" w:ascii="Arial"/>
                <w:spacing w:val="14"/>
                <w:w w:val="100"/>
                <w:position w:val="2"/>
                <w:sz w:val="19"/>
                <w:szCs w:val="19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position w:val="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position w:val="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position w:val="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position w:val="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ik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position w:val="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position w:val="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2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2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position w:val="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"/>
                <w:sz w:val="22"/>
                <w:szCs w:val="22"/>
              </w:rPr>
              <w:t>=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position w:val="2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position w:val="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position w:val="2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position w:val="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position w:val="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2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050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/>
        </w:tc>
      </w:tr>
      <w:tr>
        <w:trPr>
          <w:trHeight w:val="571" w:hRule="exact"/>
        </w:trPr>
        <w:tc>
          <w:tcPr>
            <w:tcW w:w="361" w:type="dxa"/>
            <w:vMerge w:val=""/>
            <w:tcBorders>
              <w:left w:val="nil" w:sz="6" w:space="0" w:color="auto"/>
              <w:right w:val="nil" w:sz="6" w:space="0" w:color="auto"/>
            </w:tcBorders>
          </w:tcPr>
          <w:p/>
        </w:tc>
        <w:tc>
          <w:tcPr>
            <w:tcW w:w="64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5"/>
                <w:szCs w:val="15"/>
              </w:rPr>
              <w:jc w:val="left"/>
              <w:spacing w:before="3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346"/>
            </w:pP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050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1144" w:hRule="exact"/>
        </w:trPr>
        <w:tc>
          <w:tcPr>
            <w:tcW w:w="361" w:type="dxa"/>
            <w:vMerge w:val=""/>
            <w:tcBorders>
              <w:left w:val="nil" w:sz="6" w:space="0" w:color="auto"/>
              <w:right w:val="nil" w:sz="6" w:space="0" w:color="auto"/>
            </w:tcBorders>
          </w:tcPr>
          <w:p/>
        </w:tc>
        <w:tc>
          <w:tcPr>
            <w:tcW w:w="64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Cambria Math" w:hAnsi="Cambria Math" w:eastAsia="Cambria Math" w:ascii="Cambria Math"/>
                <w:sz w:val="22"/>
                <w:szCs w:val="22"/>
              </w:rPr>
              <w:jc w:val="left"/>
              <w:spacing w:lineRule="exact" w:line="800"/>
              <w:ind w:left="399"/>
            </w:pPr>
            <w:r>
              <w:rPr>
                <w:rFonts w:cs="Cambria Math" w:hAnsi="Cambria Math" w:eastAsia="Cambria Math" w:ascii="Cambria Math"/>
                <w:spacing w:val="5"/>
                <w:w w:val="46"/>
                <w:position w:val="28"/>
                <w:sz w:val="22"/>
                <w:szCs w:val="22"/>
              </w:rPr>
              <w:t>ܥ</w:t>
            </w:r>
            <w:r>
              <w:rPr>
                <w:rFonts w:cs="Cambria Math" w:hAnsi="Cambria Math" w:eastAsia="Cambria Math" w:ascii="Cambria Math"/>
                <w:spacing w:val="0"/>
                <w:w w:val="24"/>
                <w:position w:val="28"/>
                <w:sz w:val="22"/>
                <w:szCs w:val="22"/>
              </w:rPr>
              <w:t>݅</w:t>
            </w:r>
            <w:r>
              <w:rPr>
                <w:rFonts w:cs="Cambria Math" w:hAnsi="Cambria Math" w:eastAsia="Cambria Math" w:ascii="Cambria Math"/>
                <w:spacing w:val="19"/>
                <w:w w:val="100"/>
                <w:position w:val="28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position w:val="28"/>
                <w:sz w:val="21"/>
                <w:szCs w:val="21"/>
              </w:rPr>
              <w:t>=</w:t>
            </w:r>
            <w:r>
              <w:rPr>
                <w:rFonts w:cs="Arial" w:hAnsi="Arial" w:eastAsia="Arial" w:ascii="Arial"/>
                <w:spacing w:val="0"/>
                <w:w w:val="100"/>
                <w:position w:val="28"/>
                <w:sz w:val="21"/>
                <w:szCs w:val="21"/>
              </w:rPr>
              <w:t> </w:t>
            </w:r>
            <w:r>
              <w:rPr>
                <w:rFonts w:cs="Arial" w:hAnsi="Arial" w:eastAsia="Arial" w:ascii="Arial"/>
                <w:spacing w:val="44"/>
                <w:w w:val="100"/>
                <w:position w:val="28"/>
                <w:sz w:val="21"/>
                <w:szCs w:val="21"/>
              </w:rPr>
              <w:t> </w:t>
            </w:r>
            <w:r>
              <w:rPr>
                <w:rFonts w:cs="Cambria Math" w:hAnsi="Cambria Math" w:eastAsia="Cambria Math" w:ascii="Cambria Math"/>
                <w:spacing w:val="0"/>
                <w:w w:val="48"/>
                <w:position w:val="28"/>
                <w:sz w:val="22"/>
                <w:szCs w:val="22"/>
              </w:rPr>
              <w:t>ܲ</w:t>
            </w:r>
            <w:r>
              <w:rPr>
                <w:rFonts w:cs="Cambria Math" w:hAnsi="Cambria Math" w:eastAsia="Cambria Math" w:ascii="Cambria Math"/>
                <w:spacing w:val="0"/>
                <w:w w:val="24"/>
                <w:position w:val="28"/>
                <w:sz w:val="22"/>
                <w:szCs w:val="22"/>
              </w:rPr>
              <w:t>݅</w:t>
            </w:r>
            <w:r>
              <w:rPr>
                <w:rFonts w:cs="Cambria Math" w:hAnsi="Cambria Math" w:eastAsia="Cambria Math" w:ascii="Cambria Math"/>
                <w:spacing w:val="-34"/>
                <w:w w:val="100"/>
                <w:position w:val="28"/>
                <w:sz w:val="22"/>
                <w:szCs w:val="22"/>
              </w:rPr>
              <w:t> </w:t>
            </w:r>
            <w:r>
              <w:rPr>
                <w:rFonts w:cs="Cambria Math" w:hAnsi="Cambria Math" w:eastAsia="Cambria Math" w:ascii="Cambria Math"/>
                <w:spacing w:val="0"/>
                <w:w w:val="43"/>
                <w:position w:val="36"/>
                <w:sz w:val="15"/>
                <w:szCs w:val="15"/>
              </w:rPr>
              <w:t>௘</w:t>
            </w:r>
            <w:r>
              <w:rPr>
                <w:rFonts w:cs="Cambria Math" w:hAnsi="Cambria Math" w:eastAsia="Cambria Math" w:ascii="Cambria Math"/>
                <w:spacing w:val="0"/>
                <w:w w:val="43"/>
                <w:position w:val="36"/>
                <w:sz w:val="15"/>
                <w:szCs w:val="15"/>
              </w:rPr>
              <w:t>  </w:t>
            </w:r>
            <w:r>
              <w:rPr>
                <w:rFonts w:cs="Cambria Math" w:hAnsi="Cambria Math" w:eastAsia="Cambria Math" w:ascii="Cambria Math"/>
                <w:spacing w:val="1"/>
                <w:w w:val="43"/>
                <w:position w:val="36"/>
                <w:sz w:val="15"/>
                <w:szCs w:val="15"/>
              </w:rPr>
              <w:t> </w:t>
            </w:r>
            <w:r>
              <w:rPr>
                <w:rFonts w:cs="Cambria Math" w:hAnsi="Cambria Math" w:eastAsia="Cambria Math" w:ascii="Cambria Math"/>
                <w:spacing w:val="-1"/>
                <w:w w:val="65"/>
                <w:position w:val="28"/>
                <w:sz w:val="22"/>
                <w:szCs w:val="22"/>
              </w:rPr>
              <w:t>݉</w:t>
            </w:r>
            <w:r>
              <w:rPr>
                <w:rFonts w:cs="Cambria Math" w:hAnsi="Cambria Math" w:eastAsia="Cambria Math" w:ascii="Cambria Math"/>
                <w:spacing w:val="0"/>
                <w:w w:val="43"/>
                <w:position w:val="28"/>
                <w:sz w:val="22"/>
                <w:szCs w:val="22"/>
              </w:rPr>
              <w:t>݋݀</w:t>
            </w:r>
            <w:r>
              <w:rPr>
                <w:rFonts w:cs="Cambria Math" w:hAnsi="Cambria Math" w:eastAsia="Cambria Math" w:ascii="Cambria Math"/>
                <w:spacing w:val="13"/>
                <w:w w:val="100"/>
                <w:position w:val="28"/>
                <w:sz w:val="22"/>
                <w:szCs w:val="22"/>
              </w:rPr>
              <w:t> </w:t>
            </w:r>
            <w:r>
              <w:rPr>
                <w:rFonts w:cs="Cambria Math" w:hAnsi="Cambria Math" w:eastAsia="Cambria Math" w:ascii="Cambria Math"/>
                <w:spacing w:val="0"/>
                <w:w w:val="44"/>
                <w:position w:val="28"/>
                <w:sz w:val="22"/>
                <w:szCs w:val="22"/>
              </w:rPr>
              <w:t>݊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60"/>
              <w:ind w:left="34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1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=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position w:val="1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1"/>
                <w:sz w:val="15"/>
                <w:szCs w:val="15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position w:val="11"/>
                <w:sz w:val="15"/>
                <w:szCs w:val="15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1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1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1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=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1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1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1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1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1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"/>
                <w:sz w:val="22"/>
                <w:szCs w:val="22"/>
              </w:rPr>
              <w:t>=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1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position w:val="1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1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0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6"/>
                <w:szCs w:val="16"/>
              </w:rPr>
              <w:jc w:val="left"/>
              <w:spacing w:before="7" w:lineRule="exact" w:line="160"/>
            </w:pPr>
            <w:r>
              <w:rPr>
                <w:sz w:val="16"/>
                <w:szCs w:val="1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98" w:hRule="exact"/>
        </w:trPr>
        <w:tc>
          <w:tcPr>
            <w:tcW w:w="361" w:type="dxa"/>
            <w:vMerge w:val=""/>
            <w:tcBorders>
              <w:left w:val="nil" w:sz="6" w:space="0" w:color="auto"/>
              <w:right w:val="nil" w:sz="6" w:space="0" w:color="auto"/>
            </w:tcBorders>
          </w:tcPr>
          <w:p/>
        </w:tc>
        <w:tc>
          <w:tcPr>
            <w:tcW w:w="64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3"/>
                <w:szCs w:val="13"/>
              </w:rPr>
              <w:jc w:val="left"/>
              <w:spacing w:before="6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34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=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0"/>
                <w:sz w:val="15"/>
                <w:szCs w:val="15"/>
              </w:rPr>
              <w:t>3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10"/>
                <w:sz w:val="15"/>
                <w:szCs w:val="15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=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position w:val="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=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position w:val="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0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591" w:hRule="exact"/>
        </w:trPr>
        <w:tc>
          <w:tcPr>
            <w:tcW w:w="361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4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5"/>
                <w:szCs w:val="15"/>
              </w:rPr>
              <w:jc w:val="left"/>
              <w:spacing w:before="3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346"/>
            </w:pP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1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ff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0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505" w:hRule="exact"/>
        </w:trPr>
        <w:tc>
          <w:tcPr>
            <w:tcW w:w="3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2"/>
                <w:sz w:val="22"/>
                <w:szCs w:val="22"/>
              </w:rPr>
              <w:t>b.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49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40"/>
            </w:pP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9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0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7"/>
        <w:ind w:left="150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Arial" w:hAnsi="Arial" w:eastAsia="Arial" w:ascii="Arial"/>
          <w:spacing w:val="0"/>
          <w:w w:val="100"/>
          <w:sz w:val="19"/>
          <w:szCs w:val="19"/>
        </w:rPr>
        <w:t>-</w:t>
      </w:r>
      <w:r>
        <w:rPr>
          <w:rFonts w:cs="Arial" w:hAnsi="Arial" w:eastAsia="Arial" w:ascii="Arial"/>
          <w:spacing w:val="0"/>
          <w:w w:val="100"/>
          <w:sz w:val="19"/>
          <w:szCs w:val="19"/>
        </w:rPr>
        <w:t>    </w:t>
      </w:r>
      <w:r>
        <w:rPr>
          <w:rFonts w:cs="Arial" w:hAnsi="Arial" w:eastAsia="Arial" w:ascii="Arial"/>
          <w:spacing w:val="14"/>
          <w:w w:val="100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Arial" w:hAnsi="Arial" w:eastAsia="Arial" w:ascii="Arial"/>
          <w:spacing w:val="0"/>
          <w:w w:val="100"/>
          <w:sz w:val="19"/>
          <w:szCs w:val="19"/>
        </w:rPr>
        <w:t>-</w:t>
      </w:r>
      <w:r>
        <w:rPr>
          <w:rFonts w:cs="Arial" w:hAnsi="Arial" w:eastAsia="Arial" w:ascii="Arial"/>
          <w:spacing w:val="0"/>
          <w:w w:val="100"/>
          <w:sz w:val="19"/>
          <w:szCs w:val="19"/>
        </w:rPr>
        <w:t>    </w:t>
      </w:r>
      <w:r>
        <w:rPr>
          <w:rFonts w:cs="Arial" w:hAnsi="Arial" w:eastAsia="Arial" w:ascii="Arial"/>
          <w:spacing w:val="14"/>
          <w:w w:val="100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660"/>
        <w:ind w:left="1804" w:right="5417"/>
      </w:pPr>
      <w:r>
        <w:pict>
          <v:shape type="#_x0000_t202" style="position:absolute;margin-left:159.039pt;margin-top:644.267pt;width:355.738pt;height:80.5601pt;mso-position-horizontal-relative:page;mso-position-vertical-relative:page;z-index:-3962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10" w:hRule="exact"/>
                    </w:trPr>
                    <w:tc>
                      <w:tcPr>
                        <w:tcW w:w="61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75"/>
                          <w:ind w:left="40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19"/>
                            <w:szCs w:val="19"/>
                          </w:rPr>
                          <w:t>-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19"/>
                            <w:szCs w:val="19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spacing w:val="14"/>
                            <w:w w:val="100"/>
                            <w:sz w:val="19"/>
                            <w:szCs w:val="19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=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2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2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009" w:type="dxa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388" w:hRule="exact"/>
                    </w:trPr>
                    <w:tc>
                      <w:tcPr>
                        <w:tcW w:w="61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9"/>
                          <w:ind w:left="40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19"/>
                            <w:szCs w:val="19"/>
                          </w:rPr>
                          <w:t>-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19"/>
                            <w:szCs w:val="19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spacing w:val="14"/>
                            <w:w w:val="100"/>
                            <w:sz w:val="19"/>
                            <w:szCs w:val="19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4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7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4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7"/>
                            <w:w w:val="10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2"/>
                            <w:sz w:val="22"/>
                            <w:szCs w:val="22"/>
                          </w:rPr>
                          <w:t>ff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5"/>
                            <w:w w:val="102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7"/>
                            <w:w w:val="102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2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009" w:type="dxa"/>
                        <w:vMerge w:val=""/>
                        <w:tcBorders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813" w:hRule="exact"/>
                    </w:trPr>
                    <w:tc>
                      <w:tcPr>
                        <w:tcW w:w="61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mbria Math" w:hAnsi="Cambria Math" w:eastAsia="Cambria Math" w:ascii="Cambria Math"/>
                            <w:sz w:val="22"/>
                            <w:szCs w:val="22"/>
                          </w:rPr>
                          <w:jc w:val="left"/>
                          <w:spacing w:lineRule="exact" w:line="580"/>
                          <w:ind w:left="40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position w:val="19"/>
                            <w:sz w:val="19"/>
                            <w:szCs w:val="19"/>
                          </w:rPr>
                          <w:t>-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position w:val="19"/>
                            <w:sz w:val="19"/>
                            <w:szCs w:val="19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spacing w:val="14"/>
                            <w:w w:val="100"/>
                            <w:position w:val="19"/>
                            <w:sz w:val="19"/>
                            <w:szCs w:val="19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48"/>
                            <w:position w:val="19"/>
                            <w:sz w:val="22"/>
                            <w:szCs w:val="22"/>
                          </w:rPr>
                          <w:t>ܲ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24"/>
                            <w:position w:val="19"/>
                            <w:sz w:val="22"/>
                            <w:szCs w:val="22"/>
                          </w:rPr>
                          <w:t>݅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9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9"/>
                            <w:w w:val="100"/>
                            <w:position w:val="19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position w:val="19"/>
                            <w:sz w:val="21"/>
                            <w:szCs w:val="21"/>
                          </w:rPr>
                          <w:t>=</w:t>
                        </w:r>
                        <w:r>
                          <w:rPr>
                            <w:rFonts w:cs="Arial" w:hAnsi="Arial" w:eastAsia="Arial" w:ascii="Arial"/>
                            <w:spacing w:val="54"/>
                            <w:w w:val="100"/>
                            <w:position w:val="19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35"/>
                            <w:position w:val="19"/>
                            <w:sz w:val="22"/>
                            <w:szCs w:val="22"/>
                          </w:rPr>
                          <w:t>ܥ݅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33"/>
                            <w:w w:val="100"/>
                            <w:position w:val="19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51"/>
                            <w:position w:val="27"/>
                            <w:sz w:val="15"/>
                            <w:szCs w:val="15"/>
                          </w:rPr>
                          <w:t>ௗ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51"/>
                            <w:position w:val="27"/>
                            <w:sz w:val="15"/>
                            <w:szCs w:val="15"/>
                          </w:rPr>
                          <w:t> 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51"/>
                            <w:position w:val="27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"/>
                            <w:w w:val="65"/>
                            <w:position w:val="19"/>
                            <w:sz w:val="22"/>
                            <w:szCs w:val="22"/>
                          </w:rPr>
                          <w:t>݉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43"/>
                            <w:position w:val="19"/>
                            <w:sz w:val="22"/>
                            <w:szCs w:val="22"/>
                          </w:rPr>
                          <w:t>݋݀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100"/>
                            <w:position w:val="19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44"/>
                            <w:position w:val="19"/>
                            <w:sz w:val="22"/>
                            <w:szCs w:val="22"/>
                          </w:rPr>
                          <w:t>݊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120"/>
                          <w:ind w:left="38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P1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=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2"/>
                            <w:sz w:val="15"/>
                            <w:szCs w:val="15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position w:val="12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position w:val="2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=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position w:val="2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2"/>
                            <w:sz w:val="15"/>
                            <w:szCs w:val="15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2"/>
                            <w:sz w:val="15"/>
                            <w:szCs w:val="15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position w:val="12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position w:val="2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position w:val="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position w:val="2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2"/>
                            <w:sz w:val="15"/>
                            <w:szCs w:val="15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2"/>
                            <w:sz w:val="15"/>
                            <w:szCs w:val="15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position w:val="12"/>
                            <w:sz w:val="15"/>
                            <w:szCs w:val="15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position w:val="2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position w:val="2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2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position w:val="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2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position w:val="2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00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before="69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2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ambria Math" w:hAnsi="Cambria Math" w:eastAsia="Cambria Math" w:ascii="Cambria Math"/>
          <w:spacing w:val="0"/>
          <w:w w:val="41"/>
          <w:position w:val="20"/>
          <w:sz w:val="22"/>
          <w:szCs w:val="22"/>
        </w:rPr>
        <w:t>݀</w:t>
      </w:r>
      <w:r>
        <w:rPr>
          <w:rFonts w:cs="Cambria Math" w:hAnsi="Cambria Math" w:eastAsia="Cambria Math" w:ascii="Cambria Math"/>
          <w:spacing w:val="0"/>
          <w:w w:val="41"/>
          <w:position w:val="20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6"/>
          <w:w w:val="41"/>
          <w:position w:val="20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0"/>
          <w:sz w:val="22"/>
          <w:szCs w:val="22"/>
        </w:rPr>
        <w:t>݁</w:t>
      </w:r>
      <w:r>
        <w:rPr>
          <w:rFonts w:cs="Cambria Math" w:hAnsi="Cambria Math" w:eastAsia="Cambria Math" w:ascii="Cambria Math"/>
          <w:spacing w:val="0"/>
          <w:w w:val="41"/>
          <w:position w:val="20"/>
          <w:sz w:val="22"/>
          <w:szCs w:val="22"/>
        </w:rPr>
        <w:t>  </w:t>
      </w:r>
      <w:r>
        <w:rPr>
          <w:rFonts w:cs="Cambria Math" w:hAnsi="Cambria Math" w:eastAsia="Cambria Math" w:ascii="Cambria Math"/>
          <w:spacing w:val="0"/>
          <w:w w:val="41"/>
          <w:position w:val="2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20"/>
          <w:sz w:val="21"/>
          <w:szCs w:val="21"/>
        </w:rPr>
        <w:t>=</w:t>
      </w:r>
      <w:r>
        <w:rPr>
          <w:rFonts w:cs="Arial" w:hAnsi="Arial" w:eastAsia="Arial" w:ascii="Arial"/>
          <w:spacing w:val="54"/>
          <w:w w:val="100"/>
          <w:position w:val="2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0"/>
          <w:position w:val="20"/>
          <w:sz w:val="21"/>
          <w:szCs w:val="21"/>
        </w:rPr>
        <w:t>1</w:t>
      </w:r>
      <w:r>
        <w:rPr>
          <w:rFonts w:cs="Arial" w:hAnsi="Arial" w:eastAsia="Arial" w:ascii="Arial"/>
          <w:spacing w:val="-3"/>
          <w:w w:val="100"/>
          <w:position w:val="20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20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0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20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20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3"/>
          <w:w w:val="100"/>
          <w:position w:val="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position w:val="20"/>
          <w:sz w:val="22"/>
          <w:szCs w:val="22"/>
        </w:rPr>
        <w:t>ɸ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21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5"/>
          <w:w w:val="44"/>
          <w:position w:val="20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21"/>
          <w:sz w:val="21"/>
          <w:szCs w:val="21"/>
        </w:rPr>
        <w:t>)</w:t>
      </w:r>
      <w:r>
        <w:rPr>
          <w:rFonts w:cs="Arial" w:hAnsi="Arial" w:eastAsia="Arial" w:ascii="Arial"/>
          <w:spacing w:val="-37"/>
          <w:w w:val="100"/>
          <w:position w:val="2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2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00"/>
        <w:ind w:left="2710"/>
      </w:pPr>
      <w:r>
        <w:pict>
          <v:group style="position:absolute;margin-left:276.12pt;margin-top:217.853pt;width:19.44pt;height:21.84pt;mso-position-horizontal-relative:page;mso-position-vertical-relative:paragraph;z-index:-3963" coordorigin="5522,4357" coordsize="389,437">
            <v:shape style="position:absolute;left:5530;top:4364;width:374;height:422" coordorigin="5530,4364" coordsize="374,422" path="m5717,4787l5741,4785,5762,4781,5783,4774,5802,4765,5819,4754,5836,4740,5851,4725,5864,4708,5876,4689,5886,4669,5893,4647,5899,4625,5903,4601,5904,4575,5904,4573,5903,4549,5899,4525,5893,4503,5885,4482,5875,4461,5863,4443,5849,4426,5834,4410,5817,4397,5800,4386,5780,4377,5760,4370,5739,4366,5717,4364,5714,4364,5692,4366,5671,4370,5651,4377,5632,4387,5614,4398,5598,4412,5583,4428,5569,4445,5558,4464,5548,4484,5540,4505,5534,4528,5531,4551,5530,4575,5530,4578,5531,4603,5535,4627,5541,4650,5549,4671,5559,4692,5571,4710,5584,4727,5600,4742,5616,4755,5634,4766,5653,4775,5674,4781,5695,4785,5717,4787xe" filled="t" fillcolor="#FFFFFF" stroked="f">
              <v:path arrowok="t"/>
              <v:fill/>
            </v:shape>
            <v:shape style="position:absolute;left:5530;top:4364;width:374;height:422" coordorigin="5530,4364" coordsize="374,422" path="m5717,4787l5695,4785,5674,4781,5653,4775,5634,4766,5616,4755,5600,4742,5584,4727,5571,4710,5559,4692,5549,4671,5541,4650,5535,4627,5531,4603,5530,4578,5530,4575,5531,4551,5534,4528,5540,4505,5548,4484,5558,4464,5569,4445,5583,4428,5598,4412,5614,4398,5632,4387,5651,4377,5671,4370,5692,4366,5714,4364,5717,4364,5739,4366,5760,4370,5780,4377,5800,4386,5817,4397,5834,4410,5849,4426,5863,4443,5875,4461,5885,4482,5893,4503,5899,4525,5903,4549,5904,4573,5904,4575,5903,4601,5899,4625,5893,4647,5886,4669,5876,4689,5864,4708,5851,4725,5836,4740,5819,4754,5802,4765,5783,4774,5762,4781,5741,4785,5719,4787,5717,4787e" filled="f" stroked="t" strokeweight="0.72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position w:val="2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tbl>
      <w:tblPr>
        <w:tblW w:w="0" w:type="auto"/>
        <w:tblLook w:val="01E0"/>
        <w:jc w:val="left"/>
        <w:tblInd w:w="331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95" w:hRule="exact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5"/>
              <w:ind w:left="437" w:right="44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580"/>
              <w:ind w:left="1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6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26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6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position w:val="26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position w:val="26"/>
                <w:sz w:val="22"/>
                <w:szCs w:val="22"/>
              </w:rPr>
              <w:t>(</w:t>
            </w:r>
            <w:r>
              <w:rPr>
                <w:rFonts w:cs="Cambria Math" w:hAnsi="Cambria Math" w:eastAsia="Cambria Math" w:ascii="Cambria Math"/>
                <w:spacing w:val="-1"/>
                <w:w w:val="65"/>
                <w:position w:val="26"/>
                <w:sz w:val="22"/>
                <w:szCs w:val="22"/>
              </w:rPr>
              <w:t>݉</w:t>
            </w:r>
            <w:r>
              <w:rPr>
                <w:rFonts w:cs="Cambria Math" w:hAnsi="Cambria Math" w:eastAsia="Cambria Math" w:ascii="Cambria Math"/>
                <w:spacing w:val="0"/>
                <w:w w:val="43"/>
                <w:position w:val="26"/>
                <w:sz w:val="22"/>
                <w:szCs w:val="22"/>
              </w:rPr>
              <w:t>݋݀</w:t>
            </w:r>
            <w:r>
              <w:rPr>
                <w:rFonts w:cs="Cambria Math" w:hAnsi="Cambria Math" w:eastAsia="Cambria Math" w:ascii="Cambria Math"/>
                <w:spacing w:val="13"/>
                <w:w w:val="100"/>
                <w:position w:val="26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26"/>
                <w:sz w:val="22"/>
                <w:szCs w:val="22"/>
              </w:rPr>
              <w:t>ɸ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position w:val="26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spacing w:val="0"/>
                <w:w w:val="99"/>
                <w:position w:val="27"/>
                <w:sz w:val="21"/>
                <w:szCs w:val="21"/>
              </w:rPr>
              <w:t>(</w:t>
            </w:r>
            <w:r>
              <w:rPr>
                <w:rFonts w:cs="Arial" w:hAnsi="Arial" w:eastAsia="Arial" w:ascii="Arial"/>
                <w:spacing w:val="-32"/>
                <w:w w:val="100"/>
                <w:position w:val="27"/>
                <w:sz w:val="21"/>
                <w:szCs w:val="21"/>
              </w:rPr>
              <w:t> </w:t>
            </w:r>
            <w:r>
              <w:rPr>
                <w:rFonts w:cs="Cambria Math" w:hAnsi="Cambria Math" w:eastAsia="Cambria Math" w:ascii="Cambria Math"/>
                <w:spacing w:val="5"/>
                <w:w w:val="44"/>
                <w:position w:val="26"/>
                <w:sz w:val="22"/>
                <w:szCs w:val="22"/>
              </w:rPr>
              <w:t>݊</w:t>
            </w:r>
            <w:r>
              <w:rPr>
                <w:rFonts w:cs="Arial" w:hAnsi="Arial" w:eastAsia="Arial" w:ascii="Arial"/>
                <w:spacing w:val="0"/>
                <w:w w:val="99"/>
                <w:position w:val="27"/>
                <w:sz w:val="21"/>
                <w:szCs w:val="21"/>
              </w:rPr>
              <w:t>)</w:t>
            </w:r>
            <w:r>
              <w:rPr>
                <w:rFonts w:cs="Arial" w:hAnsi="Arial" w:eastAsia="Arial" w:ascii="Arial"/>
                <w:spacing w:val="-37"/>
                <w:w w:val="100"/>
                <w:position w:val="27"/>
                <w:sz w:val="21"/>
                <w:szCs w:val="21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26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</w:tr>
      <w:tr>
        <w:trPr>
          <w:trHeight w:val="590" w:hRule="exact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5"/>
              <w:ind w:left="437" w:right="44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783" w:right="77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37" w:right="44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783" w:right="77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37" w:right="44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783" w:right="77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37" w:right="44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725" w:right="7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37" w:right="44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725" w:right="7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90" w:hRule="exact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5"/>
              <w:ind w:left="437" w:right="44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725" w:right="7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3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" w:hAnsi="Arial" w:eastAsia="Arial" w:ascii="Arial"/>
                <w:sz w:val="18"/>
                <w:szCs w:val="18"/>
              </w:rPr>
              <w:jc w:val="left"/>
              <w:ind w:left="633"/>
            </w:pPr>
            <w:r>
              <w:rPr>
                <w:rFonts w:cs="Arial" w:hAnsi="Arial" w:eastAsia="Arial" w:ascii="Arial"/>
                <w:spacing w:val="0"/>
                <w:w w:val="100"/>
                <w:sz w:val="18"/>
                <w:szCs w:val="18"/>
              </w:rPr>
              <w:t>7</w:t>
            </w:r>
            <w:r>
              <w:rPr>
                <w:rFonts w:cs="Arial" w:hAnsi="Arial" w:eastAsia="Arial" w:ascii="Arial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7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776" w:right="76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714" w:footer="504" w:top="900" w:bottom="280" w:left="1720" w:right="1340"/>
          <w:pgSz w:w="12240" w:h="158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4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384" w:right="542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P2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15"/>
          <w:szCs w:val="15"/>
        </w:rPr>
        <w:t>7</w:t>
      </w:r>
      <w:r>
        <w:rPr>
          <w:rFonts w:cs="Times New Roman" w:hAnsi="Times New Roman" w:eastAsia="Times New Roman" w:ascii="Times New Roman"/>
          <w:spacing w:val="22"/>
          <w:w w:val="100"/>
          <w:position w:val="1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15"/>
          <w:szCs w:val="15"/>
        </w:rPr>
        <w:t>4</w:t>
      </w:r>
      <w:r>
        <w:rPr>
          <w:rFonts w:cs="Times New Roman" w:hAnsi="Times New Roman" w:eastAsia="Times New Roman" w:ascii="Times New Roman"/>
          <w:spacing w:val="23"/>
          <w:w w:val="100"/>
          <w:position w:val="1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0"/>
          <w:sz w:val="15"/>
          <w:szCs w:val="15"/>
        </w:rPr>
        <w:t>3</w:t>
      </w:r>
      <w:r>
        <w:rPr>
          <w:rFonts w:cs="Times New Roman" w:hAnsi="Times New Roman" w:eastAsia="Times New Roman" w:ascii="Times New Roman"/>
          <w:spacing w:val="23"/>
          <w:w w:val="100"/>
          <w:position w:val="10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384" w:right="421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384" w:right="531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17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Arial" w:hAnsi="Arial" w:eastAsia="Arial" w:ascii="Arial"/>
          <w:spacing w:val="0"/>
          <w:w w:val="100"/>
          <w:sz w:val="19"/>
          <w:szCs w:val="19"/>
        </w:rPr>
        <w:t>-</w:t>
      </w:r>
      <w:r>
        <w:rPr>
          <w:rFonts w:cs="Arial" w:hAnsi="Arial" w:eastAsia="Arial" w:ascii="Arial"/>
          <w:spacing w:val="0"/>
          <w:w w:val="100"/>
          <w:sz w:val="19"/>
          <w:szCs w:val="19"/>
        </w:rPr>
        <w:t>    </w:t>
      </w:r>
      <w:r>
        <w:rPr>
          <w:rFonts w:cs="Arial" w:hAnsi="Arial" w:eastAsia="Arial" w:ascii="Arial"/>
          <w:spacing w:val="14"/>
          <w:w w:val="100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640"/>
        <w:ind w:left="1501"/>
      </w:pPr>
      <w:r>
        <w:rPr>
          <w:rFonts w:cs="Arial" w:hAnsi="Arial" w:eastAsia="Arial" w:ascii="Arial"/>
          <w:spacing w:val="0"/>
          <w:w w:val="100"/>
          <w:position w:val="18"/>
          <w:sz w:val="19"/>
          <w:szCs w:val="19"/>
        </w:rPr>
        <w:t>-</w:t>
      </w:r>
      <w:r>
        <w:rPr>
          <w:rFonts w:cs="Arial" w:hAnsi="Arial" w:eastAsia="Arial" w:ascii="Arial"/>
          <w:spacing w:val="0"/>
          <w:w w:val="100"/>
          <w:position w:val="18"/>
          <w:sz w:val="19"/>
          <w:szCs w:val="19"/>
        </w:rPr>
        <w:t>    </w:t>
      </w:r>
      <w:r>
        <w:rPr>
          <w:rFonts w:cs="Arial" w:hAnsi="Arial" w:eastAsia="Arial" w:ascii="Arial"/>
          <w:spacing w:val="14"/>
          <w:w w:val="100"/>
          <w:position w:val="18"/>
          <w:sz w:val="19"/>
          <w:szCs w:val="19"/>
        </w:rPr>
        <w:t> </w:t>
      </w:r>
      <w:r>
        <w:rPr>
          <w:rFonts w:cs="Cambria Math" w:hAnsi="Cambria Math" w:eastAsia="Cambria Math" w:ascii="Cambria Math"/>
          <w:spacing w:val="4"/>
          <w:w w:val="48"/>
          <w:position w:val="18"/>
          <w:sz w:val="22"/>
          <w:szCs w:val="22"/>
        </w:rPr>
        <w:t>ܲ</w:t>
      </w:r>
      <w:r>
        <w:rPr>
          <w:rFonts w:cs="Arial" w:hAnsi="Arial" w:eastAsia="Arial" w:ascii="Arial"/>
          <w:spacing w:val="0"/>
          <w:w w:val="99"/>
          <w:position w:val="19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19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10"/>
          <w:w w:val="46"/>
          <w:position w:val="18"/>
          <w:sz w:val="22"/>
          <w:szCs w:val="22"/>
        </w:rPr>
        <w:t>ܥ</w:t>
      </w:r>
      <w:r>
        <w:rPr>
          <w:rFonts w:cs="Arial" w:hAnsi="Arial" w:eastAsia="Arial" w:ascii="Arial"/>
          <w:spacing w:val="0"/>
          <w:w w:val="99"/>
          <w:position w:val="19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25"/>
          <w:w w:val="100"/>
          <w:position w:val="19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8"/>
          <w:sz w:val="22"/>
          <w:szCs w:val="22"/>
        </w:rPr>
        <w:t>≡</w:t>
      </w:r>
      <w:r>
        <w:rPr>
          <w:rFonts w:cs="Cambria Math" w:hAnsi="Cambria Math" w:eastAsia="Cambria Math" w:ascii="Cambria Math"/>
          <w:spacing w:val="0"/>
          <w:w w:val="100"/>
          <w:position w:val="18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6"/>
          <w:w w:val="100"/>
          <w:position w:val="18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3"/>
          <w:w w:val="65"/>
          <w:position w:val="18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5"/>
          <w:w w:val="58"/>
          <w:position w:val="26"/>
          <w:sz w:val="15"/>
          <w:szCs w:val="15"/>
        </w:rPr>
        <w:t>ି</w:t>
      </w:r>
      <w:r>
        <w:rPr>
          <w:rFonts w:cs="Cambria Math" w:hAnsi="Cambria Math" w:eastAsia="Cambria Math" w:ascii="Cambria Math"/>
          <w:spacing w:val="0"/>
          <w:w w:val="46"/>
          <w:position w:val="26"/>
          <w:sz w:val="15"/>
          <w:szCs w:val="15"/>
        </w:rPr>
        <w:t>ଵ</w:t>
      </w:r>
      <w:r>
        <w:rPr>
          <w:rFonts w:cs="Cambria Math" w:hAnsi="Cambria Math" w:eastAsia="Cambria Math" w:ascii="Cambria Math"/>
          <w:spacing w:val="10"/>
          <w:w w:val="100"/>
          <w:position w:val="26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position w:val="19"/>
          <w:sz w:val="21"/>
          <w:szCs w:val="21"/>
        </w:rPr>
        <w:t>(</w:t>
      </w:r>
      <w:r>
        <w:rPr>
          <w:rFonts w:cs="Arial" w:hAnsi="Arial" w:eastAsia="Arial" w:ascii="Arial"/>
          <w:spacing w:val="-32"/>
          <w:w w:val="100"/>
          <w:position w:val="19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0"/>
          <w:w w:val="46"/>
          <w:position w:val="18"/>
          <w:sz w:val="22"/>
          <w:szCs w:val="22"/>
        </w:rPr>
        <w:t>ܥ</w:t>
      </w:r>
      <w:r>
        <w:rPr>
          <w:rFonts w:cs="Cambria Math" w:hAnsi="Cambria Math" w:eastAsia="Cambria Math" w:ascii="Cambria Math"/>
          <w:spacing w:val="0"/>
          <w:w w:val="46"/>
          <w:position w:val="18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13"/>
          <w:w w:val="46"/>
          <w:position w:val="18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8"/>
          <w:sz w:val="22"/>
          <w:szCs w:val="22"/>
        </w:rPr>
        <w:t>−</w:t>
      </w:r>
      <w:r>
        <w:rPr>
          <w:rFonts w:cs="Cambria Math" w:hAnsi="Cambria Math" w:eastAsia="Cambria Math" w:ascii="Cambria Math"/>
          <w:spacing w:val="2"/>
          <w:w w:val="100"/>
          <w:position w:val="18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8"/>
          <w:w w:val="41"/>
          <w:position w:val="18"/>
          <w:sz w:val="22"/>
          <w:szCs w:val="22"/>
        </w:rPr>
        <w:t>ܾ</w:t>
      </w:r>
      <w:r>
        <w:rPr>
          <w:rFonts w:cs="Arial" w:hAnsi="Arial" w:eastAsia="Arial" w:ascii="Arial"/>
          <w:spacing w:val="0"/>
          <w:w w:val="99"/>
          <w:position w:val="19"/>
          <w:sz w:val="21"/>
          <w:szCs w:val="21"/>
        </w:rPr>
        <w:t>)</w:t>
      </w:r>
      <w:r>
        <w:rPr>
          <w:rFonts w:cs="Arial" w:hAnsi="Arial" w:eastAsia="Arial" w:ascii="Arial"/>
          <w:spacing w:val="16"/>
          <w:w w:val="100"/>
          <w:position w:val="19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99"/>
          <w:position w:val="18"/>
          <w:sz w:val="21"/>
          <w:szCs w:val="21"/>
        </w:rPr>
        <w:t>(</w:t>
      </w:r>
      <w:r>
        <w:rPr>
          <w:rFonts w:cs="Arial" w:hAnsi="Arial" w:eastAsia="Arial" w:ascii="Arial"/>
          <w:spacing w:val="-37"/>
          <w:w w:val="100"/>
          <w:position w:val="18"/>
          <w:sz w:val="21"/>
          <w:szCs w:val="21"/>
        </w:rPr>
        <w:t> </w:t>
      </w:r>
      <w:r>
        <w:rPr>
          <w:rFonts w:cs="Cambria Math" w:hAnsi="Cambria Math" w:eastAsia="Cambria Math" w:ascii="Cambria Math"/>
          <w:spacing w:val="-1"/>
          <w:w w:val="65"/>
          <w:position w:val="18"/>
          <w:sz w:val="22"/>
          <w:szCs w:val="22"/>
        </w:rPr>
        <w:t>݉</w:t>
      </w:r>
      <w:r>
        <w:rPr>
          <w:rFonts w:cs="Cambria Math" w:hAnsi="Cambria Math" w:eastAsia="Cambria Math" w:ascii="Cambria Math"/>
          <w:spacing w:val="0"/>
          <w:w w:val="43"/>
          <w:position w:val="18"/>
          <w:sz w:val="22"/>
          <w:szCs w:val="22"/>
        </w:rPr>
        <w:t>݋݀</w:t>
      </w:r>
      <w:r>
        <w:rPr>
          <w:rFonts w:cs="Cambria Math" w:hAnsi="Cambria Math" w:eastAsia="Cambria Math" w:ascii="Cambria Math"/>
          <w:spacing w:val="13"/>
          <w:w w:val="100"/>
          <w:position w:val="18"/>
          <w:sz w:val="22"/>
          <w:szCs w:val="22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18"/>
          <w:sz w:val="22"/>
          <w:szCs w:val="22"/>
        </w:rPr>
        <w:t>݊</w:t>
      </w:r>
      <w:r>
        <w:rPr>
          <w:rFonts w:cs="Arial" w:hAnsi="Arial" w:eastAsia="Arial" w:ascii="Arial"/>
          <w:spacing w:val="0"/>
          <w:w w:val="99"/>
          <w:position w:val="18"/>
          <w:sz w:val="21"/>
          <w:szCs w:val="21"/>
        </w:rPr>
        <w:t>)</w:t>
      </w:r>
      <w:r>
        <w:rPr>
          <w:rFonts w:cs="Arial" w:hAnsi="Arial" w:eastAsia="Arial" w:ascii="Arial"/>
          <w:spacing w:val="0"/>
          <w:w w:val="100"/>
          <w:position w:val="18"/>
          <w:sz w:val="21"/>
          <w:szCs w:val="21"/>
        </w:rPr>
        <w:t>                                                               </w:t>
      </w:r>
      <w:r>
        <w:rPr>
          <w:rFonts w:cs="Times New Roman" w:hAnsi="Times New Roman" w:eastAsia="Times New Roman" w:ascii="Times New Roman"/>
          <w:spacing w:val="-3"/>
          <w:w w:val="102"/>
          <w:position w:val="18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2"/>
          <w:position w:val="18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2"/>
          <w:position w:val="18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20"/>
        <w:ind w:left="2033"/>
      </w:pP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3"/>
          <w:sz w:val="15"/>
          <w:szCs w:val="15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13"/>
          <w:sz w:val="15"/>
          <w:szCs w:val="15"/>
        </w:rPr>
        <w:t>1</w:t>
      </w:r>
      <w:r>
        <w:rPr>
          <w:rFonts w:cs="Times New Roman" w:hAnsi="Times New Roman" w:eastAsia="Times New Roman" w:ascii="Times New Roman"/>
          <w:spacing w:val="25"/>
          <w:w w:val="100"/>
          <w:position w:val="13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position w:val="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position w:val="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position w:val="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position w:val="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2"/>
          <w:position w:val="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2"/>
          <w:position w:val="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2"/>
          <w:position w:val="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position w:val="2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tbl>
      <w:tblPr>
        <w:tblW w:w="0" w:type="auto"/>
        <w:tblLook w:val="01E0"/>
        <w:jc w:val="left"/>
        <w:tblInd w:w="294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77" w:hRule="exact"/>
        </w:trPr>
        <w:tc>
          <w:tcPr>
            <w:tcW w:w="101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15"/>
                <w:szCs w:val="15"/>
              </w:rPr>
              <w:jc w:val="center"/>
              <w:spacing w:lineRule="exact" w:line="260"/>
              <w:ind w:left="309" w:right="316"/>
            </w:pPr>
            <w:r>
              <w:rPr>
                <w:rFonts w:cs="Times New Roman" w:hAnsi="Times New Roman" w:eastAsia="Times New Roman" w:ascii="Times New Roman"/>
                <w:spacing w:val="3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position w:val="11"/>
                <w:sz w:val="15"/>
                <w:szCs w:val="15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position w:val="11"/>
                <w:sz w:val="15"/>
                <w:szCs w:val="15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5"/>
                <w:szCs w:val="15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52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10"/>
                <w:sz w:val="15"/>
                <w:szCs w:val="15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0"/>
                <w:sz w:val="15"/>
                <w:szCs w:val="15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position w:val="10"/>
                <w:sz w:val="15"/>
                <w:szCs w:val="15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0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0"/>
                <w:sz w:val="22"/>
                <w:szCs w:val="22"/>
              </w:rPr>
              <w:t>=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86"/>
              <w:ind w:left="54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position w:val="11"/>
                <w:sz w:val="15"/>
                <w:szCs w:val="15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11"/>
                <w:sz w:val="15"/>
                <w:szCs w:val="15"/>
              </w:rPr>
              <w:t>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position w:val="11"/>
                <w:sz w:val="15"/>
                <w:szCs w:val="15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position w:val="0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position w:val="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position w:val="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position w:val="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position w:val="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position w:val="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position w:val="0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1018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5"/>
              <w:ind w:left="408" w:right="411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1176" w:right="117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08" w:right="411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1119" w:right="1126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08" w:right="411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1119" w:right="1126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08" w:right="411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1119" w:right="1126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101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08" w:right="411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1119" w:right="1126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042" w:hRule="exact"/>
        </w:trPr>
        <w:tc>
          <w:tcPr>
            <w:tcW w:w="1018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5"/>
              <w:ind w:left="437" w:right="43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sz w:val="13"/>
                <w:szCs w:val="13"/>
              </w:rPr>
              <w:jc w:val="left"/>
              <w:spacing w:before="6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37" w:right="43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sz w:val="13"/>
                <w:szCs w:val="13"/>
              </w:rPr>
              <w:jc w:val="left"/>
              <w:spacing w:before="1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437" w:right="43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1205" w:right="12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sz w:val="12"/>
                <w:szCs w:val="12"/>
              </w:rPr>
              <w:jc w:val="left"/>
              <w:spacing w:before="3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1205" w:right="1207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1205" w:right="1207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101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"/>
              <w:ind w:left="33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1176" w:right="117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8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11"/>
          <w:sz w:val="15"/>
          <w:szCs w:val="15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11"/>
          <w:sz w:val="15"/>
          <w:szCs w:val="15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position w:val="11"/>
          <w:sz w:val="15"/>
          <w:szCs w:val="15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position w:val="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position w:val="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957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957"/>
      </w:pP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957"/>
      </w:pP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957"/>
      </w:pP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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P2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P2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P2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P2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Wingdings" w:hAnsi="Wingdings" w:eastAsia="Wingdings" w:ascii="Wingdings"/>
          <w:spacing w:val="0"/>
          <w:w w:val="100"/>
          <w:sz w:val="22"/>
          <w:szCs w:val="22"/>
        </w:rPr>
        <w:t>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84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787" w:right="3567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mpl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2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100"/>
        <w:sectPr>
          <w:pgNumType w:start="28"/>
          <w:pgMar w:header="714" w:footer="0" w:top="900" w:bottom="280" w:left="1720" w:right="1720"/>
          <w:headerReference w:type="default" r:id="rId37"/>
          <w:footerReference w:type="default" r:id="rId38"/>
          <w:pgSz w:w="12240" w:h="15840"/>
        </w:sectPr>
      </w:pPr>
      <w:r>
        <w:pict>
          <v:group style="position:absolute;margin-left:128.28pt;margin-top:204.55pt;width:68.1599pt;height:49.9197pt;mso-position-horizontal-relative:page;mso-position-vertical-relative:paragraph;z-index:-3961" coordorigin="2566,4091" coordsize="1363,998">
            <v:shape style="position:absolute;left:2568;top:4093;width:1358;height:994" coordorigin="2568,4093" coordsize="1358,994" path="m2568,5087l3926,5087,3926,4093,2568,4093,2568,5087xe" filled="f" stroked="t" strokeweight="0.24pt" strokecolor="#000000">
              <v:path arrowok="t"/>
            </v:shape>
            <v:shape type="#_x0000_t75" style="position:absolute;left:2587;top:4194;width:629;height:173">
              <v:imagedata o:title="" r:id="rId39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7"/>
        <w:ind w:left="824" w:right="484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147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i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i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824" w:right="481"/>
      </w:pP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1"/>
        <w:ind w:left="824" w:right="487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824" w:right="7738"/>
      </w:pP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9" w:firstLine="67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0" w:firstLine="677"/>
        <w:sectPr>
          <w:pgMar w:header="714" w:footer="0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/>
        <w:ind w:left="3874" w:right="4884"/>
      </w:pPr>
      <w:r>
        <w:rPr>
          <w:rFonts w:cs="Arial" w:hAnsi="Arial" w:eastAsia="Arial" w:ascii="Arial"/>
          <w:spacing w:val="1"/>
          <w:w w:val="99"/>
          <w:sz w:val="15"/>
          <w:szCs w:val="15"/>
        </w:rPr>
        <w:t>M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u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l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NumType w:start="30"/>
          <w:pgMar w:header="714" w:footer="0" w:top="700" w:bottom="280" w:left="1720" w:right="1340"/>
          <w:headerReference w:type="default" r:id="rId40"/>
          <w:pgSz w:w="12240" w:h="158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right"/>
        <w:spacing w:before="34"/>
      </w:pPr>
      <w:r>
        <w:rPr>
          <w:rFonts w:cs="Arial" w:hAnsi="Arial" w:eastAsia="Arial" w:ascii="Arial"/>
          <w:spacing w:val="1"/>
          <w:w w:val="100"/>
          <w:sz w:val="15"/>
          <w:szCs w:val="15"/>
        </w:rPr>
        <w:t>P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u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n</w: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y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-3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1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-2"/>
          <w:w w:val="99"/>
          <w:sz w:val="15"/>
          <w:szCs w:val="15"/>
        </w:rPr>
        <w:t>k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u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n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rFonts w:cs="Arial" w:hAnsi="Arial" w:eastAsia="Arial" w:ascii="Arial"/>
          <w:sz w:val="15"/>
          <w:szCs w:val="15"/>
        </w:rPr>
        <w:jc w:val="right"/>
        <w:spacing w:before="5"/>
        <w:ind w:right="206"/>
      </w:pPr>
      <w:r>
        <w:rPr>
          <w:rFonts w:cs="Arial" w:hAnsi="Arial" w:eastAsia="Arial" w:ascii="Arial"/>
          <w:i/>
          <w:spacing w:val="-2"/>
          <w:w w:val="99"/>
          <w:sz w:val="15"/>
          <w:szCs w:val="15"/>
        </w:rPr>
        <w:t>U</w:t>
      </w:r>
      <w:r>
        <w:rPr>
          <w:rFonts w:cs="Arial" w:hAnsi="Arial" w:eastAsia="Arial" w:ascii="Arial"/>
          <w:i/>
          <w:spacing w:val="2"/>
          <w:w w:val="99"/>
          <w:sz w:val="15"/>
          <w:szCs w:val="15"/>
        </w:rPr>
        <w:t>s</w:t>
      </w:r>
      <w:r>
        <w:rPr>
          <w:rFonts w:cs="Arial" w:hAnsi="Arial" w:eastAsia="Arial" w:ascii="Arial"/>
          <w:i/>
          <w:spacing w:val="4"/>
          <w:w w:val="99"/>
          <w:sz w:val="15"/>
          <w:szCs w:val="15"/>
        </w:rPr>
        <w:t>e</w:t>
      </w:r>
      <w:r>
        <w:rPr>
          <w:rFonts w:cs="Arial" w:hAnsi="Arial" w:eastAsia="Arial" w:ascii="Arial"/>
          <w:i/>
          <w:spacing w:val="-1"/>
          <w:w w:val="99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?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5"/>
          <w:szCs w:val="15"/>
        </w:rPr>
        <w:jc w:val="left"/>
        <w:ind w:right="-42"/>
      </w:pPr>
      <w:r>
        <w:rPr>
          <w:rFonts w:cs="Arial" w:hAnsi="Arial" w:eastAsia="Arial" w:ascii="Arial"/>
          <w:spacing w:val="0"/>
          <w:w w:val="100"/>
          <w:sz w:val="15"/>
          <w:szCs w:val="15"/>
        </w:rPr>
        <w:t>Ti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d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k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/>
        <w:ind w:left="-33" w:right="2823"/>
      </w:pPr>
      <w:r>
        <w:br w:type="column"/>
      </w:r>
      <w:r>
        <w:rPr>
          <w:rFonts w:cs="Arial" w:hAnsi="Arial" w:eastAsia="Arial" w:ascii="Arial"/>
          <w:spacing w:val="-2"/>
          <w:w w:val="99"/>
          <w:sz w:val="15"/>
          <w:szCs w:val="15"/>
        </w:rPr>
        <w:t>R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e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g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2"/>
          <w:w w:val="99"/>
          <w:sz w:val="15"/>
          <w:szCs w:val="15"/>
        </w:rPr>
        <w:t>s</w:t>
      </w:r>
      <w:r>
        <w:rPr>
          <w:rFonts w:cs="Arial" w:hAnsi="Arial" w:eastAsia="Arial" w:ascii="Arial"/>
          <w:spacing w:val="-3"/>
          <w:w w:val="99"/>
          <w:sz w:val="15"/>
          <w:szCs w:val="15"/>
        </w:rPr>
        <w:t>t</w:t>
      </w:r>
      <w:r>
        <w:rPr>
          <w:rFonts w:cs="Arial" w:hAnsi="Arial" w:eastAsia="Arial" w:ascii="Arial"/>
          <w:spacing w:val="3"/>
          <w:w w:val="99"/>
          <w:sz w:val="15"/>
          <w:szCs w:val="15"/>
        </w:rPr>
        <w:t>r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2"/>
          <w:w w:val="99"/>
          <w:sz w:val="15"/>
          <w:szCs w:val="15"/>
        </w:rPr>
        <w:t>s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5"/>
        <w:ind w:left="142" w:right="3000"/>
        <w:sectPr>
          <w:type w:val="continuous"/>
          <w:pgSz w:w="12240" w:h="15840"/>
          <w:pgMar w:top="1480" w:bottom="280" w:left="1720" w:right="1340"/>
          <w:cols w:num="3" w:equalWidth="off">
            <w:col w:w="4493" w:space="445"/>
            <w:col w:w="367" w:space="353"/>
            <w:col w:w="3522"/>
          </w:cols>
        </w:sectPr>
      </w:pPr>
      <w:r>
        <w:rPr>
          <w:rFonts w:cs="Arial" w:hAnsi="Arial" w:eastAsia="Arial" w:ascii="Arial"/>
          <w:i/>
          <w:spacing w:val="3"/>
          <w:w w:val="99"/>
          <w:sz w:val="15"/>
          <w:szCs w:val="15"/>
        </w:rPr>
        <w:t>U</w:t>
      </w:r>
      <w:r>
        <w:rPr>
          <w:rFonts w:cs="Arial" w:hAnsi="Arial" w:eastAsia="Arial" w:ascii="Arial"/>
          <w:i/>
          <w:spacing w:val="-2"/>
          <w:w w:val="99"/>
          <w:sz w:val="15"/>
          <w:szCs w:val="15"/>
        </w:rPr>
        <w:t>s</w:t>
      </w:r>
      <w:r>
        <w:rPr>
          <w:rFonts w:cs="Arial" w:hAnsi="Arial" w:eastAsia="Arial" w:ascii="Arial"/>
          <w:i/>
          <w:spacing w:val="4"/>
          <w:w w:val="99"/>
          <w:sz w:val="15"/>
          <w:szCs w:val="15"/>
        </w:rPr>
        <w:t>e</w:t>
      </w:r>
      <w:r>
        <w:rPr>
          <w:rFonts w:cs="Arial" w:hAnsi="Arial" w:eastAsia="Arial" w:ascii="Arial"/>
          <w:i/>
          <w:spacing w:val="0"/>
          <w:w w:val="99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/>
        <w:ind w:left="3961" w:right="4973"/>
      </w:pPr>
      <w:r>
        <w:rPr>
          <w:rFonts w:cs="Arial" w:hAnsi="Arial" w:eastAsia="Arial" w:ascii="Arial"/>
          <w:spacing w:val="1"/>
          <w:w w:val="99"/>
          <w:sz w:val="15"/>
          <w:szCs w:val="15"/>
        </w:rPr>
        <w:t>Y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/>
        <w:ind w:left="3841" w:right="4906"/>
      </w:pPr>
      <w:r>
        <w:rPr>
          <w:rFonts w:cs="Arial" w:hAnsi="Arial" w:eastAsia="Arial" w:ascii="Arial"/>
          <w:spacing w:val="4"/>
          <w:w w:val="99"/>
          <w:sz w:val="15"/>
          <w:szCs w:val="15"/>
        </w:rPr>
        <w:t>L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o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g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in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/>
        <w:ind w:left="3678" w:right="4748"/>
      </w:pPr>
      <w:r>
        <w:rPr>
          <w:rFonts w:cs="Arial" w:hAnsi="Arial" w:eastAsia="Arial" w:ascii="Arial"/>
          <w:spacing w:val="-2"/>
          <w:w w:val="100"/>
          <w:sz w:val="15"/>
          <w:szCs w:val="15"/>
        </w:rPr>
        <w:t>N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1"/>
          <w:w w:val="100"/>
          <w:sz w:val="15"/>
          <w:szCs w:val="15"/>
        </w:rPr>
        <w:t>m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-3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d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n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10"/>
        <w:ind w:left="3469" w:right="3737"/>
      </w:pPr>
      <w:r>
        <w:rPr>
          <w:rFonts w:cs="Arial" w:hAnsi="Arial" w:eastAsia="Arial" w:ascii="Arial"/>
          <w:i/>
          <w:spacing w:val="1"/>
          <w:w w:val="100"/>
          <w:sz w:val="15"/>
          <w:szCs w:val="15"/>
        </w:rPr>
        <w:t>P</w:t>
      </w:r>
      <w:r>
        <w:rPr>
          <w:rFonts w:cs="Arial" w:hAnsi="Arial" w:eastAsia="Arial" w:ascii="Arial"/>
          <w:i/>
          <w:spacing w:val="-1"/>
          <w:w w:val="100"/>
          <w:sz w:val="15"/>
          <w:szCs w:val="15"/>
        </w:rPr>
        <w:t>a</w:t>
      </w:r>
      <w:r>
        <w:rPr>
          <w:rFonts w:cs="Arial" w:hAnsi="Arial" w:eastAsia="Arial" w:ascii="Arial"/>
          <w:i/>
          <w:spacing w:val="2"/>
          <w:w w:val="100"/>
          <w:sz w:val="15"/>
          <w:szCs w:val="15"/>
        </w:rPr>
        <w:t>s</w:t>
      </w:r>
      <w:r>
        <w:rPr>
          <w:rFonts w:cs="Arial" w:hAnsi="Arial" w:eastAsia="Arial" w:ascii="Arial"/>
          <w:i/>
          <w:spacing w:val="2"/>
          <w:w w:val="100"/>
          <w:sz w:val="15"/>
          <w:szCs w:val="15"/>
        </w:rPr>
        <w:t>s</w:t>
      </w:r>
      <w:r>
        <w:rPr>
          <w:rFonts w:cs="Arial" w:hAnsi="Arial" w:eastAsia="Arial" w:ascii="Arial"/>
          <w:i/>
          <w:spacing w:val="-2"/>
          <w:w w:val="100"/>
          <w:sz w:val="15"/>
          <w:szCs w:val="15"/>
        </w:rPr>
        <w:t>w</w:t>
      </w:r>
      <w:r>
        <w:rPr>
          <w:rFonts w:cs="Arial" w:hAnsi="Arial" w:eastAsia="Arial" w:ascii="Arial"/>
          <w:i/>
          <w:spacing w:val="4"/>
          <w:w w:val="100"/>
          <w:sz w:val="15"/>
          <w:szCs w:val="15"/>
        </w:rPr>
        <w:t>o</w:t>
      </w:r>
      <w:r>
        <w:rPr>
          <w:rFonts w:cs="Arial" w:hAnsi="Arial" w:eastAsia="Arial" w:ascii="Arial"/>
          <w:i/>
          <w:spacing w:val="-1"/>
          <w:w w:val="100"/>
          <w:sz w:val="15"/>
          <w:szCs w:val="15"/>
        </w:rPr>
        <w:t>r</w:t>
      </w:r>
      <w:r>
        <w:rPr>
          <w:rFonts w:cs="Arial" w:hAnsi="Arial" w:eastAsia="Arial" w:ascii="Arial"/>
          <w:i/>
          <w:spacing w:val="0"/>
          <w:w w:val="100"/>
          <w:sz w:val="15"/>
          <w:szCs w:val="15"/>
        </w:rPr>
        <w:t>d</w:t>
      </w:r>
      <w:r>
        <w:rPr>
          <w:rFonts w:cs="Arial" w:hAnsi="Arial" w:eastAsia="Arial" w:ascii="Arial"/>
          <w:i/>
          <w:spacing w:val="-6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1"/>
          <w:w w:val="100"/>
          <w:sz w:val="15"/>
          <w:szCs w:val="15"/>
        </w:rPr>
        <w:t>B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e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n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         </w:t>
      </w:r>
      <w:r>
        <w:rPr>
          <w:rFonts w:cs="Arial" w:hAnsi="Arial" w:eastAsia="Arial" w:ascii="Arial"/>
          <w:spacing w:val="16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position w:val="-2"/>
          <w:sz w:val="15"/>
          <w:szCs w:val="15"/>
        </w:rPr>
        <w:t>Ti</w:t>
      </w:r>
      <w:r>
        <w:rPr>
          <w:rFonts w:cs="Arial" w:hAnsi="Arial" w:eastAsia="Arial" w:ascii="Arial"/>
          <w:spacing w:val="4"/>
          <w:w w:val="99"/>
          <w:position w:val="-2"/>
          <w:sz w:val="15"/>
          <w:szCs w:val="15"/>
        </w:rPr>
        <w:t>d</w:t>
      </w:r>
      <w:r>
        <w:rPr>
          <w:rFonts w:cs="Arial" w:hAnsi="Arial" w:eastAsia="Arial" w:ascii="Arial"/>
          <w:spacing w:val="-1"/>
          <w:w w:val="99"/>
          <w:position w:val="-2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99"/>
          <w:position w:val="-2"/>
          <w:sz w:val="15"/>
          <w:szCs w:val="15"/>
        </w:rPr>
        <w:t>k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ind w:left="4172" w:right="4762"/>
      </w:pPr>
      <w:r>
        <w:rPr>
          <w:rFonts w:cs="Arial" w:hAnsi="Arial" w:eastAsia="Arial" w:ascii="Arial"/>
          <w:spacing w:val="1"/>
          <w:w w:val="99"/>
          <w:sz w:val="15"/>
          <w:szCs w:val="15"/>
        </w:rPr>
        <w:t>Y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5"/>
          <w:szCs w:val="15"/>
        </w:rPr>
        <w:jc w:val="both"/>
        <w:spacing w:before="34" w:lineRule="auto" w:line="253"/>
        <w:ind w:left="3694" w:right="4763" w:firstLine="38"/>
      </w:pPr>
      <w:r>
        <w:pict>
          <v:group style="position:absolute;margin-left:246.84pt;margin-top:82.68pt;width:246.72pt;height:542.4pt;mso-position-horizontal-relative:page;mso-position-vertical-relative:page;z-index:-3960" coordorigin="4937,1654" coordsize="4934,10848">
            <v:shape style="position:absolute;left:5299;top:1656;width:1018;height:422" coordorigin="5299,1656" coordsize="1018,422" path="m5510,2078l6106,2078,6128,2077,6172,2068,6212,2050,6247,2025,6276,1993,6298,1955,6312,1912,6317,1867,6316,1844,6306,1801,6287,1761,6261,1726,6229,1697,6191,1675,6149,1661,6106,1656,5510,1656,5488,1657,5444,1667,5404,1685,5369,1711,5340,1744,5318,1782,5304,1824,5299,1867,5300,1891,5310,1936,5329,1976,5355,2011,5387,2039,5425,2061,5467,2074,5489,2077,5510,2078xe" filled="f" stroked="t" strokeweight="0.24pt" strokecolor="#000000">
              <v:path arrowok="t"/>
            </v:shape>
            <v:shape style="position:absolute;left:5808;top:2078;width:0;height:250" coordorigin="5808,2078" coordsize="0,250" path="m5808,2078l5808,2328e" filled="f" stroked="t" strokeweight="0.24pt" strokecolor="#000000">
              <v:path arrowok="t"/>
            </v:shape>
            <v:shape style="position:absolute;left:5131;top:2419;width:1354;height:1013" coordorigin="5131,2419" coordsize="1354,1013" path="m5131,2928l5808,2419,6485,2928,5808,3432,5131,2928xe" filled="f" stroked="t" strokeweight="0.24pt" strokecolor="#000000">
              <v:path arrowok="t"/>
            </v:shape>
            <v:shape style="position:absolute;left:5755;top:2314;width:106;height:106" coordorigin="5755,2314" coordsize="106,106" path="m5861,2314l5755,2314,5808,2419,5861,2314xe" filled="t" fillcolor="#000000" stroked="f">
              <v:path arrowok="t"/>
              <v:fill/>
            </v:shape>
            <v:shape style="position:absolute;left:5808;top:3432;width:0;height:230" coordorigin="5808,3432" coordsize="0,230" path="m5808,3432l5808,3662e" filled="f" stroked="t" strokeweight="0.24pt" strokecolor="#000000">
              <v:path arrowok="t"/>
            </v:shape>
            <v:shape style="position:absolute;left:6485;top:2928;width:178;height:0" coordorigin="6485,2928" coordsize="178,0" path="m6485,2928l6662,2928e" filled="f" stroked="t" strokeweight="0.24pt" strokecolor="#000000">
              <v:path arrowok="t"/>
            </v:shape>
            <v:shape style="position:absolute;left:7205;top:2674;width:1018;height:509" coordorigin="7205,2674" coordsize="1018,509" path="m7205,3182l8222,3182,8222,2674,7205,2674,7205,3182xe" filled="f" stroked="t" strokeweight="0.24pt" strokecolor="#000000">
              <v:path arrowok="t"/>
            </v:shape>
            <v:shape style="position:absolute;left:7027;top:2928;width:86;height:0" coordorigin="7027,2928" coordsize="86,0" path="m7027,2928l7114,2928e" filled="f" stroked="t" strokeweight="0.24pt" strokecolor="#000000">
              <v:path arrowok="t"/>
            </v:shape>
            <v:shape style="position:absolute;left:7099;top:2875;width:106;height:101" coordorigin="7099,2875" coordsize="106,101" path="m7099,2875l7099,2976,7205,2928,7099,2875xe" filled="t" fillcolor="#000000" stroked="f">
              <v:path arrowok="t"/>
              <v:fill/>
            </v:shape>
            <v:shape style="position:absolute;left:6408;top:3182;width:1306;height:1310" coordorigin="6408,3182" coordsize="1306,1310" path="m7714,3182l7714,4493,6408,4493e" filled="f" stroked="t" strokeweight="0.24pt" strokecolor="#000000">
              <v:path arrowok="t"/>
            </v:shape>
            <v:shape style="position:absolute;left:6317;top:4440;width:101;height:106" coordorigin="6317,4440" coordsize="101,106" path="m6418,4546l6418,4440,6317,4493,6418,4546xe" filled="t" fillcolor="#000000" stroked="f">
              <v:path arrowok="t"/>
              <v:fill/>
            </v:shape>
            <v:shape style="position:absolute;left:5808;top:3840;width:0;height:139" coordorigin="5808,3840" coordsize="0,139" path="m5808,3840l5808,3979e" filled="f" stroked="t" strokeweight="0.24pt" strokecolor="#000000">
              <v:path arrowok="t"/>
            </v:shape>
            <v:shape style="position:absolute;left:5755;top:3965;width:106;height:106" coordorigin="5755,3965" coordsize="106,106" path="m5861,3965l5755,3965,5808,4070,5861,3965xe" filled="t" fillcolor="#000000" stroked="f">
              <v:path arrowok="t"/>
              <v:fill/>
            </v:shape>
            <v:shape style="position:absolute;left:5074;top:4114;width:1411;height:677" coordorigin="5074,4114" coordsize="1411,677" path="m5074,4790l6149,4790,6485,4114,5414,4114,5074,4790xe" filled="t" fillcolor="#FFFFFF" stroked="f">
              <v:path arrowok="t"/>
              <v:fill/>
            </v:shape>
            <v:shape style="position:absolute;left:5074;top:4114;width:1411;height:677" coordorigin="5074,4114" coordsize="1411,677" path="m5074,4790l6149,4790,6485,4114,5414,4114,5074,4790xe" filled="f" stroked="t" strokeweight="0.24pt" strokecolor="#000000">
              <v:path arrowok="t"/>
            </v:shape>
            <v:shape style="position:absolute;left:5774;top:4790;width:5;height:456" coordorigin="5774,4790" coordsize="5,456" path="m5779,4790l5779,5045,5774,5045,5774,5246e" filled="f" stroked="t" strokeweight="0.24pt" strokecolor="#000000">
              <v:path arrowok="t"/>
            </v:shape>
            <v:shape style="position:absolute;left:5726;top:5237;width:101;height:101" coordorigin="5726,5237" coordsize="101,101" path="m5827,5237l5726,5237,5774,5338,5827,5237xe" filled="t" fillcolor="#000000" stroked="f">
              <v:path arrowok="t"/>
              <v:fill/>
            </v:shape>
            <v:shape style="position:absolute;left:5256;top:8261;width:1018;height:509" coordorigin="5256,8261" coordsize="1018,509" path="m5256,8770l6274,8770,6274,8261,5256,8261,5256,8770xe" filled="f" stroked="t" strokeweight="0.24pt" strokecolor="#000000">
              <v:path arrowok="t"/>
            </v:shape>
            <v:shape style="position:absolute;left:4939;top:6907;width:1651;height:758" coordorigin="4939,6907" coordsize="1651,758" path="m4939,7666l6211,7666,6590,6907,5323,6907,4939,7666xe" filled="f" stroked="t" strokeweight="0.24pt" strokecolor="#000000">
              <v:path arrowok="t"/>
            </v:shape>
            <v:shape style="position:absolute;left:5765;top:6144;width:24;height:672" coordorigin="5765,6144" coordsize="24,672" path="m5789,6144l5789,6245,5765,6245,5765,6816e" filled="f" stroked="t" strokeweight="0.24pt" strokecolor="#000000">
              <v:path arrowok="t"/>
            </v:shape>
            <v:shape style="position:absolute;left:5712;top:6802;width:106;height:106" coordorigin="5712,6802" coordsize="106,106" path="m5818,6802l5712,6802,5765,6907,5818,6802xe" filled="t" fillcolor="#000000" stroked="f">
              <v:path arrowok="t"/>
              <v:fill/>
            </v:shape>
            <v:shape style="position:absolute;left:5765;top:7666;width:0;height:504" coordorigin="5765,7666" coordsize="0,504" path="m5765,7666l5765,8170e" filled="f" stroked="t" strokeweight="0.24pt" strokecolor="#000000">
              <v:path arrowok="t"/>
            </v:shape>
            <v:shape style="position:absolute;left:5712;top:8155;width:106;height:106" coordorigin="5712,8155" coordsize="106,106" path="m5818,8155l5712,8155,5765,8261,5818,8155xe" filled="t" fillcolor="#000000" stroked="f">
              <v:path arrowok="t"/>
              <v:fill/>
            </v:shape>
            <v:shape style="position:absolute;left:5765;top:8770;width:0;height:374" coordorigin="5765,8770" coordsize="0,374" path="m5765,8770l5765,9144e" filled="f" stroked="t" strokeweight="0.24pt" strokecolor="#000000">
              <v:path arrowok="t"/>
            </v:shape>
            <v:shape style="position:absolute;left:5088;top:9230;width:1354;height:1018" coordorigin="5088,9230" coordsize="1354,1018" path="m5088,9739l5765,9230,6442,9739,5765,10248,5088,9739xe" filled="f" stroked="t" strokeweight="0.24pt" strokecolor="#000000">
              <v:path arrowok="t"/>
            </v:shape>
            <v:shape style="position:absolute;left:5712;top:9130;width:106;height:101" coordorigin="5712,9130" coordsize="106,101" path="m5818,9130l5712,9130,5765,9230,5818,9130xe" filled="t" fillcolor="#000000" stroked="f">
              <v:path arrowok="t"/>
              <v:fill/>
            </v:shape>
            <v:shape style="position:absolute;left:5765;top:10248;width:0;height:269" coordorigin="5765,10248" coordsize="0,269" path="m5765,10248l5765,10517e" filled="f" stroked="t" strokeweight="0.24pt" strokecolor="#000000">
              <v:path arrowok="t"/>
            </v:shape>
            <v:shape style="position:absolute;left:5006;top:5338;width:1541;height:1018" coordorigin="5006,5338" coordsize="1541,1018" path="m5006,5846l5774,6355,6547,5846,5774,5338,5006,5846xe" filled="t" fillcolor="#FFFFFF" stroked="f">
              <v:path arrowok="t"/>
              <v:fill/>
            </v:shape>
            <v:shape style="position:absolute;left:5006;top:5338;width:1541;height:1018" coordorigin="5006,5338" coordsize="1541,1018" path="m5006,5846l5774,5338,6547,5846,5774,6355,5006,5846xe" filled="f" stroked="t" strokeweight="0.24pt" strokecolor="#000000">
              <v:path arrowok="t"/>
            </v:shape>
            <v:shape style="position:absolute;left:6547;top:3274;width:1166;height:2573" coordorigin="6547,3274" coordsize="1166,2573" path="m6547,5846l7714,5846,7714,3274e" filled="f" stroked="t" strokeweight="0.24pt" strokecolor="#000000">
              <v:path arrowok="t"/>
            </v:shape>
            <v:shape style="position:absolute;left:7661;top:3182;width:106;height:101" coordorigin="7661,3182" coordsize="106,101" path="m7661,3283l7766,3283,7714,3182,7661,3283xe" filled="t" fillcolor="#000000" stroked="f">
              <v:path arrowok="t"/>
              <v:fill/>
            </v:shape>
            <v:shape style="position:absolute;left:6442;top:9739;width:1982;height:0" coordorigin="6442,9739" coordsize="1982,0" path="m6442,9739l8424,9739e" filled="f" stroked="t" strokeweight="0.24pt" strokecolor="#000000">
              <v:path arrowok="t"/>
            </v:shape>
            <v:shape style="position:absolute;left:8515;top:9230;width:1354;height:1018" coordorigin="8515,9230" coordsize="1354,1018" path="m8515,10248l9869,10248,9869,9230,8515,9230,8515,10248xe" filled="f" stroked="t" strokeweight="0.24pt" strokecolor="#000000">
              <v:path arrowok="t"/>
            </v:shape>
            <v:shape style="position:absolute;left:8414;top:9686;width:101;height:106" coordorigin="8414,9686" coordsize="101,106" path="m8414,9686l8414,9792,8515,9739,8414,9686xe" filled="t" fillcolor="#000000" stroked="f">
              <v:path arrowok="t"/>
              <v:fill/>
            </v:shape>
            <v:shape style="position:absolute;left:5299;top:12120;width:931;height:379" coordorigin="5299,12120" coordsize="931,379" path="m5491,12499l6043,12499,6066,12498,6109,12487,6147,12467,6180,12439,6206,12404,6223,12363,6230,12318,6230,12312,6229,12289,6218,12245,6198,12205,6170,12172,6135,12146,6096,12128,6052,12120,6043,12120,5491,12120,5468,12121,5425,12132,5386,12152,5352,12180,5326,12214,5308,12254,5300,12299,5299,12312,5301,12335,5311,12379,5332,12417,5360,12450,5396,12475,5437,12492,5482,12499,5491,12499xe" filled="f" stroked="t" strokeweight="0.24pt" strokecolor="#000000">
              <v:path arrowok="t"/>
            </v:shape>
            <v:shape style="position:absolute;left:5088;top:10968;width:1354;height:720" coordorigin="5088,10968" coordsize="1354,720" path="m5088,11688l6442,11688,6442,10968,5088,10968,5088,11688xe" filled="f" stroked="t" strokeweight="0.24pt" strokecolor="#000000">
              <v:path arrowok="t"/>
            </v:shape>
            <v:shape style="position:absolute;left:5765;top:10699;width:0;height:178" coordorigin="5765,10699" coordsize="0,178" path="m5765,10699l5765,10877e" filled="f" stroked="t" strokeweight="0.24pt" strokecolor="#000000">
              <v:path arrowok="t"/>
            </v:shape>
            <v:shape style="position:absolute;left:5712;top:10862;width:106;height:106" coordorigin="5712,10862" coordsize="106,106" path="m5818,10862l5712,10862,5765,10968,5818,10862xe" filled="t" fillcolor="#000000" stroked="f">
              <v:path arrowok="t"/>
              <v:fill/>
            </v:shape>
            <v:shape style="position:absolute;left:5765;top:11688;width:0;height:341" coordorigin="5765,11688" coordsize="0,341" path="m5765,11688l5765,12029e" filled="f" stroked="t" strokeweight="0.24pt" strokecolor="#000000">
              <v:path arrowok="t"/>
            </v:shape>
            <v:shape style="position:absolute;left:5712;top:12014;width:106;height:106" coordorigin="5712,12014" coordsize="106,106" path="m5818,12014l5712,12014,5765,12120,5818,12014xe" filled="t" fillcolor="#000000" stroked="f">
              <v:path arrowok="t"/>
              <v:fill/>
            </v:shape>
            <v:shape style="position:absolute;left:6322;top:10248;width:2870;height:2064" coordorigin="6322,10248" coordsize="2870,2064" path="m9192,10248l9192,12312,6322,12312e" filled="f" stroked="t" strokeweight="0.24pt" strokecolor="#000000">
              <v:path arrowok="t"/>
            </v:shape>
            <v:shape style="position:absolute;left:6230;top:12259;width:106;height:106" coordorigin="6230,12259" coordsize="106,106" path="m6336,12365l6336,12259,6230,12312,6336,12365xe" filled="t" fillcolor="#000000" stroked="f">
              <v:path arrowok="t"/>
              <v:fill/>
            </v:shape>
            <v:shape style="position:absolute;left:7805;top:4493;width:1387;height:4781" coordorigin="7805,4493" coordsize="1387,4781" path="m9192,9274l9192,4493,7805,4493e" filled="f" stroked="t" strokeweight="0.24pt" strokecolor="#000000">
              <v:path arrowok="t"/>
            </v:shape>
            <v:shape style="position:absolute;left:7714;top:4440;width:101;height:106" coordorigin="7714,4440" coordsize="101,106" path="m7814,4546l7814,4440,7714,4493,7814,4546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I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n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p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u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t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 </w:t>
      </w:r>
      <w:r>
        <w:rPr>
          <w:rFonts w:cs="Arial" w:hAnsi="Arial" w:eastAsia="Arial" w:ascii="Arial"/>
          <w:i/>
          <w:spacing w:val="0"/>
          <w:w w:val="100"/>
          <w:sz w:val="15"/>
          <w:szCs w:val="15"/>
        </w:rPr>
        <w:t>File</w:t>
      </w:r>
      <w:r>
        <w:rPr>
          <w:rFonts w:cs="Arial" w:hAnsi="Arial" w:eastAsia="Arial" w:ascii="Arial"/>
          <w:i/>
          <w:spacing w:val="0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y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n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g</w:t>
      </w:r>
      <w:r>
        <w:rPr>
          <w:rFonts w:cs="Arial" w:hAnsi="Arial" w:eastAsia="Arial" w:ascii="Arial"/>
          <w:spacing w:val="-2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-2"/>
          <w:w w:val="100"/>
          <w:sz w:val="15"/>
          <w:szCs w:val="15"/>
        </w:rPr>
        <w:t>k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n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d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i</w:t>
      </w:r>
      <w:r>
        <w:rPr>
          <w:rFonts w:cs="Arial" w:hAnsi="Arial" w:eastAsia="Arial" w:ascii="Arial"/>
          <w:spacing w:val="-4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e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n</w: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k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i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p</w:t>
      </w:r>
      <w:r>
        <w:rPr>
          <w:rFonts w:cs="Arial" w:hAnsi="Arial" w:eastAsia="Arial" w:ascii="Arial"/>
          <w:spacing w:val="-2"/>
          <w:w w:val="100"/>
          <w:sz w:val="15"/>
          <w:szCs w:val="15"/>
        </w:rPr>
        <w:t>s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i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/>
        <w:ind w:left="3759" w:right="4851"/>
      </w:pPr>
      <w:r>
        <w:rPr>
          <w:rFonts w:cs="Arial" w:hAnsi="Arial" w:eastAsia="Arial" w:ascii="Arial"/>
          <w:i/>
          <w:spacing w:val="1"/>
          <w:w w:val="99"/>
          <w:sz w:val="15"/>
          <w:szCs w:val="15"/>
        </w:rPr>
        <w:t>E</w:t>
      </w:r>
      <w:r>
        <w:rPr>
          <w:rFonts w:cs="Arial" w:hAnsi="Arial" w:eastAsia="Arial" w:ascii="Arial"/>
          <w:i/>
          <w:spacing w:val="-1"/>
          <w:w w:val="99"/>
          <w:sz w:val="15"/>
          <w:szCs w:val="15"/>
        </w:rPr>
        <w:t>n</w:t>
      </w:r>
      <w:r>
        <w:rPr>
          <w:rFonts w:cs="Arial" w:hAnsi="Arial" w:eastAsia="Arial" w:ascii="Arial"/>
          <w:i/>
          <w:spacing w:val="2"/>
          <w:w w:val="99"/>
          <w:sz w:val="15"/>
          <w:szCs w:val="15"/>
        </w:rPr>
        <w:t>c</w:t>
      </w:r>
      <w:r>
        <w:rPr>
          <w:rFonts w:cs="Arial" w:hAnsi="Arial" w:eastAsia="Arial" w:ascii="Arial"/>
          <w:i/>
          <w:spacing w:val="-1"/>
          <w:w w:val="99"/>
          <w:sz w:val="15"/>
          <w:szCs w:val="15"/>
        </w:rPr>
        <w:t>r</w:t>
      </w:r>
      <w:r>
        <w:rPr>
          <w:rFonts w:cs="Arial" w:hAnsi="Arial" w:eastAsia="Arial" w:ascii="Arial"/>
          <w:i/>
          <w:spacing w:val="2"/>
          <w:w w:val="99"/>
          <w:sz w:val="15"/>
          <w:szCs w:val="15"/>
        </w:rPr>
        <w:t>y</w:t>
      </w:r>
      <w:r>
        <w:rPr>
          <w:rFonts w:cs="Arial" w:hAnsi="Arial" w:eastAsia="Arial" w:ascii="Arial"/>
          <w:i/>
          <w:spacing w:val="-1"/>
          <w:w w:val="99"/>
          <w:sz w:val="15"/>
          <w:szCs w:val="15"/>
        </w:rPr>
        <w:t>p</w:t>
      </w:r>
      <w:r>
        <w:rPr>
          <w:rFonts w:cs="Arial" w:hAnsi="Arial" w:eastAsia="Arial" w:ascii="Arial"/>
          <w:i/>
          <w:spacing w:val="0"/>
          <w:w w:val="99"/>
          <w:sz w:val="15"/>
          <w:szCs w:val="15"/>
        </w:rPr>
        <w:t>t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  <w:sectPr>
          <w:type w:val="continuous"/>
          <w:pgSz w:w="12240" w:h="15840"/>
          <w:pgMar w:top="1480" w:bottom="280" w:left="1720" w:right="1340"/>
        </w:sectPr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5"/>
          <w:szCs w:val="15"/>
        </w:rPr>
        <w:jc w:val="left"/>
        <w:spacing w:before="37" w:lineRule="auto" w:line="251"/>
        <w:ind w:left="3742" w:right="-29" w:hanging="130"/>
      </w:pPr>
      <w:r>
        <w:rPr>
          <w:rFonts w:cs="Arial" w:hAnsi="Arial" w:eastAsia="Arial" w:ascii="Arial"/>
          <w:i/>
          <w:spacing w:val="0"/>
          <w:w w:val="100"/>
          <w:sz w:val="15"/>
          <w:szCs w:val="15"/>
        </w:rPr>
        <w:t>File</w:t>
      </w:r>
      <w:r>
        <w:rPr>
          <w:rFonts w:cs="Arial" w:hAnsi="Arial" w:eastAsia="Arial" w:ascii="Arial"/>
          <w:i/>
          <w:spacing w:val="-1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T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e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l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h</w:t>
      </w:r>
      <w:r>
        <w:rPr>
          <w:rFonts w:cs="Arial" w:hAnsi="Arial" w:eastAsia="Arial" w:ascii="Arial"/>
          <w:spacing w:val="40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4"/>
          <w:w w:val="100"/>
          <w:sz w:val="15"/>
          <w:szCs w:val="15"/>
        </w:rPr>
        <w:t>d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i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               </w:t>
      </w:r>
      <w:r>
        <w:rPr>
          <w:rFonts w:cs="Arial" w:hAnsi="Arial" w:eastAsia="Arial" w:ascii="Arial"/>
          <w:spacing w:val="7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1"/>
          <w:w w:val="100"/>
          <w:position w:val="4"/>
          <w:sz w:val="15"/>
          <w:szCs w:val="15"/>
        </w:rPr>
        <w:t>Y</w:t>
      </w:r>
      <w:r>
        <w:rPr>
          <w:rFonts w:cs="Arial" w:hAnsi="Arial" w:eastAsia="Arial" w:ascii="Arial"/>
          <w:spacing w:val="0"/>
          <w:w w:val="100"/>
          <w:position w:val="4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position w:val="4"/>
          <w:sz w:val="15"/>
          <w:szCs w:val="15"/>
        </w:rPr>
        <w:t> </w:t>
      </w:r>
      <w:r>
        <w:rPr>
          <w:rFonts w:cs="Arial" w:hAnsi="Arial" w:eastAsia="Arial" w:ascii="Arial"/>
          <w:spacing w:val="-1"/>
          <w:w w:val="100"/>
          <w:position w:val="0"/>
          <w:sz w:val="15"/>
          <w:szCs w:val="15"/>
        </w:rPr>
        <w:t>e</w:t>
      </w:r>
      <w:r>
        <w:rPr>
          <w:rFonts w:cs="Arial" w:hAnsi="Arial" w:eastAsia="Arial" w:ascii="Arial"/>
          <w:spacing w:val="4"/>
          <w:w w:val="100"/>
          <w:position w:val="0"/>
          <w:sz w:val="15"/>
          <w:szCs w:val="15"/>
        </w:rPr>
        <w:t>n</w:t>
      </w:r>
      <w:r>
        <w:rPr>
          <w:rFonts w:cs="Arial" w:hAnsi="Arial" w:eastAsia="Arial" w:ascii="Arial"/>
          <w:spacing w:val="2"/>
          <w:w w:val="100"/>
          <w:position w:val="0"/>
          <w:sz w:val="15"/>
          <w:szCs w:val="15"/>
        </w:rPr>
        <w:t>k</w:t>
      </w:r>
      <w:r>
        <w:rPr>
          <w:rFonts w:cs="Arial" w:hAnsi="Arial" w:eastAsia="Arial" w:ascii="Arial"/>
          <w:spacing w:val="-1"/>
          <w:w w:val="100"/>
          <w:position w:val="0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  <w:t>i</w:t>
      </w:r>
      <w:r>
        <w:rPr>
          <w:rFonts w:cs="Arial" w:hAnsi="Arial" w:eastAsia="Arial" w:ascii="Arial"/>
          <w:spacing w:val="-1"/>
          <w:w w:val="100"/>
          <w:position w:val="0"/>
          <w:sz w:val="15"/>
          <w:szCs w:val="15"/>
        </w:rPr>
        <w:t>p</w:t>
      </w:r>
      <w:r>
        <w:rPr>
          <w:rFonts w:cs="Arial" w:hAnsi="Arial" w:eastAsia="Arial" w:ascii="Arial"/>
          <w:spacing w:val="2"/>
          <w:w w:val="100"/>
          <w:position w:val="0"/>
          <w:sz w:val="15"/>
          <w:szCs w:val="15"/>
        </w:rPr>
        <w:t>s</w:t>
      </w:r>
      <w:r>
        <w:rPr>
          <w:rFonts w:cs="Arial" w:hAnsi="Arial" w:eastAsia="Arial" w:ascii="Arial"/>
          <w:spacing w:val="1"/>
          <w:w w:val="100"/>
          <w:position w:val="0"/>
          <w:sz w:val="15"/>
          <w:szCs w:val="15"/>
        </w:rPr>
        <w:t>i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  <w:t>?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77"/>
        <w:ind w:left="149" w:right="1351"/>
      </w:pPr>
      <w:r>
        <w:br w:type="column"/>
      </w:r>
      <w:r>
        <w:rPr>
          <w:rFonts w:cs="Arial" w:hAnsi="Arial" w:eastAsia="Arial" w:ascii="Arial"/>
          <w:i/>
          <w:spacing w:val="0"/>
          <w:w w:val="100"/>
          <w:sz w:val="15"/>
          <w:szCs w:val="15"/>
        </w:rPr>
        <w:t>File</w:t>
      </w:r>
      <w:r>
        <w:rPr>
          <w:rFonts w:cs="Arial" w:hAnsi="Arial" w:eastAsia="Arial" w:ascii="Arial"/>
          <w:i/>
          <w:spacing w:val="-1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Ti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d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k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10"/>
        <w:ind w:left="-31" w:right="1169"/>
        <w:sectPr>
          <w:type w:val="continuous"/>
          <w:pgSz w:w="12240" w:h="15840"/>
          <w:pgMar w:top="1480" w:bottom="280" w:left="1720" w:right="1340"/>
          <w:cols w:num="2" w:equalWidth="off">
            <w:col w:w="5333" w:space="1630"/>
            <w:col w:w="2217"/>
          </w:cols>
        </w:sectPr>
      </w:pPr>
      <w:r>
        <w:rPr>
          <w:rFonts w:cs="Arial" w:hAnsi="Arial" w:eastAsia="Arial" w:ascii="Arial"/>
          <w:spacing w:val="0"/>
          <w:w w:val="100"/>
          <w:sz w:val="15"/>
          <w:szCs w:val="15"/>
        </w:rPr>
        <w:t>T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e</w:t>
      </w:r>
      <w:r>
        <w:rPr>
          <w:rFonts w:cs="Arial" w:hAnsi="Arial" w:eastAsia="Arial" w:ascii="Arial"/>
          <w:spacing w:val="3"/>
          <w:w w:val="100"/>
          <w:sz w:val="15"/>
          <w:szCs w:val="15"/>
        </w:rPr>
        <w:t>r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e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n</w: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k</w:t>
      </w:r>
      <w:r>
        <w:rPr>
          <w:rFonts w:cs="Arial" w:hAnsi="Arial" w:eastAsia="Arial" w:ascii="Arial"/>
          <w:spacing w:val="3"/>
          <w:w w:val="100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i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p</w: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s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i</w:t>
      </w:r>
      <w:r>
        <w:rPr>
          <w:rFonts w:cs="Arial" w:hAnsi="Arial" w:eastAsia="Arial" w:ascii="Arial"/>
          <w:spacing w:val="-10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l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g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/>
        <w:ind w:left="3826" w:right="4924"/>
      </w:pPr>
      <w:r>
        <w:rPr>
          <w:rFonts w:cs="Arial" w:hAnsi="Arial" w:eastAsia="Arial" w:ascii="Arial"/>
          <w:spacing w:val="5"/>
          <w:w w:val="99"/>
          <w:sz w:val="15"/>
          <w:szCs w:val="15"/>
        </w:rPr>
        <w:t>T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d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k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 w:lineRule="auto" w:line="253"/>
        <w:ind w:left="3619" w:right="4710"/>
      </w:pPr>
      <w:r>
        <w:rPr>
          <w:rFonts w:cs="Arial" w:hAnsi="Arial" w:eastAsia="Arial" w:ascii="Arial"/>
          <w:i/>
          <w:spacing w:val="0"/>
          <w:w w:val="100"/>
          <w:sz w:val="15"/>
          <w:szCs w:val="15"/>
        </w:rPr>
        <w:t>File</w:t>
      </w:r>
      <w:r>
        <w:rPr>
          <w:rFonts w:cs="Arial" w:hAnsi="Arial" w:eastAsia="Arial" w:ascii="Arial"/>
          <w:i/>
          <w:spacing w:val="-1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1"/>
          <w:w w:val="99"/>
          <w:sz w:val="15"/>
          <w:szCs w:val="15"/>
        </w:rPr>
        <w:t>B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e</w:t>
      </w:r>
      <w:r>
        <w:rPr>
          <w:rFonts w:cs="Arial" w:hAnsi="Arial" w:eastAsia="Arial" w:ascii="Arial"/>
          <w:spacing w:val="3"/>
          <w:w w:val="99"/>
          <w:sz w:val="15"/>
          <w:szCs w:val="15"/>
        </w:rPr>
        <w:t>r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h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2"/>
          <w:w w:val="99"/>
          <w:sz w:val="15"/>
          <w:szCs w:val="15"/>
        </w:rPr>
        <w:t>s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il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 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d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e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n</w:t>
      </w:r>
      <w:r>
        <w:rPr>
          <w:rFonts w:cs="Arial" w:hAnsi="Arial" w:eastAsia="Arial" w:ascii="Arial"/>
          <w:spacing w:val="-2"/>
          <w:w w:val="99"/>
          <w:sz w:val="15"/>
          <w:szCs w:val="15"/>
        </w:rPr>
        <w:t>k</w:t>
      </w:r>
      <w:r>
        <w:rPr>
          <w:rFonts w:cs="Arial" w:hAnsi="Arial" w:eastAsia="Arial" w:ascii="Arial"/>
          <w:spacing w:val="3"/>
          <w:w w:val="99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p</w:t>
      </w:r>
      <w:r>
        <w:rPr>
          <w:rFonts w:cs="Arial" w:hAnsi="Arial" w:eastAsia="Arial" w:ascii="Arial"/>
          <w:spacing w:val="2"/>
          <w:w w:val="99"/>
          <w:sz w:val="15"/>
          <w:szCs w:val="15"/>
        </w:rPr>
        <w:t>s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before="34"/>
        <w:ind w:left="3764" w:right="4860"/>
      </w:pPr>
      <w:r>
        <w:rPr>
          <w:rFonts w:cs="Arial" w:hAnsi="Arial" w:eastAsia="Arial" w:ascii="Arial"/>
          <w:spacing w:val="1"/>
          <w:w w:val="99"/>
          <w:sz w:val="15"/>
          <w:szCs w:val="15"/>
        </w:rPr>
        <w:t>S</w:t>
      </w:r>
      <w:r>
        <w:rPr>
          <w:rFonts w:cs="Arial" w:hAnsi="Arial" w:eastAsia="Arial" w:ascii="Arial"/>
          <w:spacing w:val="4"/>
          <w:w w:val="99"/>
          <w:sz w:val="15"/>
          <w:szCs w:val="15"/>
        </w:rPr>
        <w:t>e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l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e</w:t>
      </w:r>
      <w:r>
        <w:rPr>
          <w:rFonts w:cs="Arial" w:hAnsi="Arial" w:eastAsia="Arial" w:ascii="Arial"/>
          <w:spacing w:val="2"/>
          <w:w w:val="99"/>
          <w:sz w:val="15"/>
          <w:szCs w:val="15"/>
        </w:rPr>
        <w:t>s</w:t>
      </w:r>
      <w:r>
        <w:rPr>
          <w:rFonts w:cs="Arial" w:hAnsi="Arial" w:eastAsia="Arial" w:ascii="Arial"/>
          <w:spacing w:val="-1"/>
          <w:w w:val="99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99"/>
          <w:sz w:val="15"/>
          <w:szCs w:val="15"/>
        </w:rPr>
        <w:t>i</w:t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2850"/>
        <w:sectPr>
          <w:type w:val="continuous"/>
          <w:pgSz w:w="12240" w:h="15840"/>
          <w:pgMar w:top="1480" w:bottom="280" w:left="1720" w:right="13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1.5195"/>
          <w:szCs w:val="11.5195"/>
        </w:rPr>
        <w:jc w:val="left"/>
        <w:ind w:left="3219"/>
      </w:pPr>
      <w:r>
        <w:pict>
          <v:group style="position:absolute;margin-left:219.96pt;margin-top:82.68pt;width:51.12pt;height:21.36pt;mso-position-horizontal-relative:page;mso-position-vertical-relative:page;z-index:-3959" coordorigin="4399,1654" coordsize="1022,427">
            <v:shape style="position:absolute;left:4402;top:1656;width:1018;height:422" coordorigin="4402,1656" coordsize="1018,422" path="m4613,2078l5208,2078,5231,2077,5274,2067,5314,2049,5349,2023,5379,1991,5401,1953,5415,1911,5419,1867,5418,1844,5408,1801,5390,1761,5364,1726,5331,1697,5294,1675,5252,1661,5208,1656,4613,1656,4590,1657,4546,1667,4506,1685,4471,1711,4442,1744,4420,1782,4406,1824,4402,1867,4403,1890,4413,1934,4431,1974,4457,2009,4489,2038,4527,2060,4569,2074,4591,2077,4613,2078xe" filled="f" stroked="t" strokeweight="0.24pt" strokecolor="#000000">
              <v:path arrowok="t"/>
            </v:shape>
            <v:shape type="#_x0000_t75" style="position:absolute;left:4738;top:1805;width:341;height:115">
              <v:imagedata o:title="" r:id="rId43"/>
            </v:shape>
            <w10:wrap type="none"/>
          </v:group>
        </w:pict>
      </w:r>
      <w:r>
        <w:pict>
          <v:group style="position:absolute;margin-left:211.68pt;margin-top:120.96pt;width:67.68pt;height:50.64pt;mso-position-horizontal-relative:page;mso-position-vertical-relative:page;z-index:-3958" coordorigin="4234,2419" coordsize="1354,1013">
            <v:shape style="position:absolute;left:4234;top:2419;width:1354;height:1013" coordorigin="4234,2419" coordsize="1354,1013" path="m4234,2923l4910,2419,5587,2923,4910,3432,4234,2923xe" filled="f" stroked="t" strokeweight="0.24pt" strokecolor="#000000">
              <v:path arrowok="t"/>
            </v:shape>
            <w10:wrap type="none"/>
          </v:group>
        </w:pict>
      </w:r>
      <w:r>
        <w:pict>
          <v:shape type="#_x0000_t75" style="width:11.76pt;height:5.75999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11.5195"/>
          <w:szCs w:val="11.5195"/>
        </w:rPr>
      </w:r>
    </w:p>
    <w:p>
      <w:pPr>
        <w:rPr>
          <w:rFonts w:cs="Times New Roman" w:hAnsi="Times New Roman" w:eastAsia="Times New Roman" w:ascii="Times New Roman"/>
          <w:sz w:val="14.3984"/>
          <w:szCs w:val="14.3984"/>
        </w:rPr>
        <w:jc w:val="left"/>
        <w:spacing w:before="67"/>
        <w:ind w:left="2797"/>
        <w:sectPr>
          <w:pgNumType w:start="31"/>
          <w:pgMar w:header="514" w:footer="0" w:top="700" w:bottom="280" w:left="1720" w:right="1720"/>
          <w:headerReference w:type="default" r:id="rId41"/>
          <w:footerReference w:type="default" r:id="rId42"/>
          <w:pgSz w:w="12240" w:h="15840"/>
        </w:sectPr>
      </w:pPr>
      <w:r>
        <w:pict>
          <v:shape type="#_x0000_t75" style="width:34.32pt;height:7.2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14.3984"/>
          <w:szCs w:val="14.398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8"/>
        <w:ind w:left="824" w:right="4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965"/>
      </w:pP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824" w:right="48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91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9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wi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640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ka</w:t>
      </w:r>
      <w:r>
        <w:rPr>
          <w:rFonts w:cs="Times New Roman" w:hAnsi="Times New Roman" w:eastAsia="Times New Roman" w:ascii="Times New Roman"/>
          <w:b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824" w:right="4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50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7"/>
          <w:szCs w:val="17"/>
        </w:rPr>
        <w:jc w:val="center"/>
        <w:spacing w:before="34"/>
        <w:ind w:left="4713" w:right="3697"/>
      </w:pPr>
      <w:r>
        <w:pict>
          <v:group style="position:absolute;margin-left:243.585pt;margin-top:-9.3621pt;width:204.27pt;height:116.865pt;mso-position-horizontal-relative:page;mso-position-vertical-relative:paragraph;z-index:-3957" coordorigin="4872,-187" coordsize="4085,2337">
            <v:shape style="position:absolute;left:4874;top:-185;width:4081;height:2333" coordorigin="4874,-185" coordsize="4081,2333" path="m4874,2148l8955,2148,8955,-185,4874,-185,4874,2148xe" filled="f" stroked="t" strokeweight="0.24pt" strokecolor="#000000">
              <v:path arrowok="t"/>
            </v:shape>
            <v:shape style="position:absolute;left:6421;top:492;width:2267;height:166" coordorigin="6421,492" coordsize="2267,166" path="m6421,658l8688,658,8688,492,6421,492,6421,658xe" filled="t" fillcolor="#FFFFFF" stroked="f">
              <v:path arrowok="t"/>
              <v:fill/>
            </v:shape>
            <v:shape style="position:absolute;left:6421;top:492;width:2267;height:166" coordorigin="6421,492" coordsize="2267,166" path="m6421,658l8688,658,8688,492,6421,492,6421,658xe" filled="f" stroked="t" strokeweight="0.24pt" strokecolor="#000000">
              <v:path arrowok="t"/>
            </v:shape>
            <v:shape style="position:absolute;left:6421;top:840;width:2267;height:166" coordorigin="6421,840" coordsize="2267,166" path="m6421,1006l8688,1006,8688,840,6421,840,6421,1006xe" filled="t" fillcolor="#FFFFFF" stroked="f">
              <v:path arrowok="t"/>
              <v:fill/>
            </v:shape>
            <v:shape style="position:absolute;left:6421;top:840;width:2267;height:166" coordorigin="6421,840" coordsize="2267,166" path="m6421,1006l8688,1006,8688,840,6421,840,6421,1006xe" filled="f" stroked="t" strokeweight="0.24pt" strokecolor="#000000">
              <v:path arrowok="t"/>
            </v:shape>
            <v:shape style="position:absolute;left:6331;top:1233;width:815;height:202" coordorigin="6331,1233" coordsize="815,202" path="m6472,1435l7004,1435,7032,1432,7061,1426,7105,1405,7135,1373,7145,1334,7143,1314,7121,1278,7083,1251,7032,1235,7004,1233,6472,1233,6441,1235,6391,1251,6355,1278,6332,1314,6331,1334,6332,1354,6355,1390,6391,1418,6441,1432,6472,1435xe" filled="t" fillcolor="#FFFFFF" stroked="f">
              <v:path arrowok="t"/>
              <v:fill/>
            </v:shape>
            <v:shape style="position:absolute;left:6331;top:1233;width:815;height:202" coordorigin="6331,1233" coordsize="815,202" path="m6472,1435l7004,1435,7032,1432,7061,1426,7105,1405,7135,1373,7145,1334,7143,1314,7121,1278,7083,1251,7032,1235,7004,1233,6472,1233,6441,1235,6391,1251,6355,1278,6332,1314,6331,1334,6332,1354,6355,1390,6391,1418,6441,1432,6472,1435e" filled="f" stroked="t" strokeweight="0.24pt" strokecolor="#000000">
              <v:path arrowok="t"/>
            </v:shape>
            <v:shape style="position:absolute;left:7555;top:1622;width:1043;height:266" coordorigin="7555,1622" coordsize="1043,266" path="m7555,1888l8598,1888,8598,1622,7555,1622,7555,1888xe" filled="t" fillcolor="#FFFFFF" stroked="f">
              <v:path arrowok="t"/>
              <v:fill/>
            </v:shape>
            <v:shape style="position:absolute;left:7555;top:1622;width:1043;height:266" coordorigin="7555,1622" coordsize="1043,266" path="m7555,1888l8598,1888,8598,1622,7555,1622,7555,1888xe" filled="f" stroked="t" strokeweight="0.24pt" strokecolor="#000000">
              <v:path arrowok="t"/>
            </v:shape>
            <v:shape style="position:absolute;left:8509;top:415;width:337;height:242" coordorigin="8509,415" coordsize="337,242" path="m8509,536l8513,561,8521,584,8537,604,8557,622,8584,637,8612,647,8644,655,8678,658,8711,655,8743,647,8771,637,8797,622,8817,604,8834,584,8844,561,8846,536,8844,512,8834,489,8817,469,8797,451,8771,437,8743,426,8711,418,8678,415,8644,418,8612,426,8584,437,8557,451,8537,469,8521,489,8513,512,8509,536xe" filled="t" fillcolor="#FFFFFF" stroked="f">
              <v:path arrowok="t"/>
              <v:fill/>
            </v:shape>
            <v:shape style="position:absolute;left:8509;top:415;width:337;height:242" coordorigin="8509,415" coordsize="337,242" path="m8509,536l8513,512,8521,489,8537,469,8557,451,8584,437,8612,426,8644,418,8678,415,8711,418,8743,426,8771,437,8797,451,8817,469,8834,489,8844,512,8846,536,8844,561,8834,584,8817,604,8797,622,8771,637,8743,647,8711,655,8678,658,8644,655,8612,647,8584,637,8557,622,8537,604,8521,584,8513,561,8509,536e" filled="f" stroked="t" strokeweight="0.24pt" strokecolor="#000000">
              <v:path arrowok="t"/>
            </v:shape>
            <v:shape style="position:absolute;left:8509;top:803;width:337;height:242" coordorigin="8509,803" coordsize="337,242" path="m8509,924l8513,948,8521,970,8537,991,8557,1009,8584,1023,8612,1035,8644,1042,8678,1045,8711,1042,8743,1035,8771,1023,8797,1009,8817,991,8834,970,8844,948,8846,924,8844,899,8834,876,8817,856,8797,839,8771,823,8743,813,8711,806,8678,803,8644,806,8612,813,8584,823,8557,839,8537,856,8521,876,8513,899,8509,924xe" filled="t" fillcolor="#FFFFFF" stroked="f">
              <v:path arrowok="t"/>
              <v:fill/>
            </v:shape>
            <v:shape style="position:absolute;left:8509;top:803;width:337;height:242" coordorigin="8509,803" coordsize="337,242" path="m8509,924l8513,899,8521,876,8537,856,8557,839,8584,823,8612,813,8644,806,8678,803,8711,806,8743,813,8771,823,8797,839,8817,856,8834,876,8844,899,8846,924,8844,948,8834,970,8817,991,8797,1009,8771,1023,8743,1035,8711,1042,8678,1045,8644,1042,8612,1035,8584,1023,8557,1009,8537,991,8521,970,8513,948,8509,924e" filled="f" stroked="t" strokeweight="0.24pt" strokecolor="#000000">
              <v:path arrowok="t"/>
            </v:shape>
            <v:shape style="position:absolute;left:5969;top:1213;width:337;height:240" coordorigin="5969,1213" coordsize="337,240" path="m5969,1334l5974,1359,5984,1380,5998,1402,6020,1419,6044,1433,6072,1445,6105,1452,6139,1453,6173,1452,6203,1445,6232,1433,6258,1419,6278,1402,6294,1380,6304,1359,6306,1334,6304,1310,6294,1287,6278,1267,6258,1249,6232,1233,6203,1223,6173,1216,6139,1213,6105,1216,6072,1223,6044,1233,6020,1249,5998,1267,5984,1287,5974,1310,5969,1334xe" filled="t" fillcolor="#FFFFFF" stroked="f">
              <v:path arrowok="t"/>
              <v:fill/>
            </v:shape>
            <v:shape style="position:absolute;left:5969;top:1213;width:337;height:240" coordorigin="5969,1213" coordsize="337,240" path="m5969,1334l5974,1310,5984,1287,5998,1267,6020,1249,6044,1233,6072,1223,6105,1216,6139,1213,6173,1216,6203,1223,6232,1233,6258,1249,6278,1267,6294,1287,6304,1310,6306,1334,6304,1359,6294,1380,6278,1402,6258,1419,6232,1433,6203,1445,6173,1452,6139,1453,6105,1452,6072,1445,6044,1433,6020,1419,5998,1402,5984,1380,5974,1359,5969,1334e" filled="f" stroked="t" strokeweight="0.24pt" strokecolor="#000000">
              <v:path arrowok="t"/>
            </v:shape>
            <v:shape style="position:absolute;left:7357;top:1633;width:337;height:242" coordorigin="7357,1633" coordsize="337,242" path="m7357,1754l7361,1779,7371,1802,7385,1822,7408,1840,7432,1855,7460,1865,7492,1873,7527,1876,7561,1873,7591,1865,7622,1855,7646,1840,7666,1822,7682,1802,7692,1779,7694,1754,7692,1730,7682,1708,7666,1687,7646,1669,7622,1655,7591,1644,7561,1636,7527,1633,7492,1636,7460,1644,7432,1655,7408,1669,7385,1687,7371,1708,7361,1730,7357,1754xe" filled="t" fillcolor="#FFFFFF" stroked="f">
              <v:path arrowok="t"/>
              <v:fill/>
            </v:shape>
            <v:shape style="position:absolute;left:7357;top:1633;width:337;height:242" coordorigin="7357,1633" coordsize="337,242" path="m7357,1754l7361,1730,7371,1708,7385,1687,7408,1669,7432,1655,7460,1644,7492,1636,7527,1633,7561,1636,7591,1644,7622,1655,7646,1669,7666,1687,7682,1708,7692,1730,7694,1754,7692,1779,7682,1802,7666,1822,7646,1840,7622,1855,7591,1865,7561,1873,7527,1876,7492,1873,7460,1865,7432,1855,7408,1840,7385,1822,7371,1802,7361,1779,7357,1754e" filled="f" stroked="t" strokeweight="0.24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17"/>
          <w:szCs w:val="17"/>
        </w:rPr>
        <w:t>L</w:t>
      </w:r>
      <w:r>
        <w:rPr>
          <w:rFonts w:cs="Arial" w:hAnsi="Arial" w:eastAsia="Arial" w:ascii="Arial"/>
          <w:spacing w:val="-3"/>
          <w:w w:val="100"/>
          <w:sz w:val="17"/>
          <w:szCs w:val="17"/>
        </w:rPr>
        <w:t> </w:t>
      </w:r>
      <w:r>
        <w:rPr>
          <w:rFonts w:cs="Arial" w:hAnsi="Arial" w:eastAsia="Arial" w:ascii="Arial"/>
          <w:spacing w:val="0"/>
          <w:w w:val="100"/>
          <w:sz w:val="17"/>
          <w:szCs w:val="17"/>
        </w:rPr>
        <w:t>O</w:t>
      </w:r>
      <w:r>
        <w:rPr>
          <w:rFonts w:cs="Arial" w:hAnsi="Arial" w:eastAsia="Arial" w:ascii="Arial"/>
          <w:spacing w:val="7"/>
          <w:w w:val="100"/>
          <w:sz w:val="17"/>
          <w:szCs w:val="17"/>
        </w:rPr>
        <w:t> </w:t>
      </w:r>
      <w:r>
        <w:rPr>
          <w:rFonts w:cs="Arial" w:hAnsi="Arial" w:eastAsia="Arial" w:ascii="Arial"/>
          <w:spacing w:val="0"/>
          <w:w w:val="100"/>
          <w:sz w:val="17"/>
          <w:szCs w:val="17"/>
        </w:rPr>
        <w:t>G</w:t>
      </w:r>
      <w:r>
        <w:rPr>
          <w:rFonts w:cs="Arial" w:hAnsi="Arial" w:eastAsia="Arial" w:ascii="Arial"/>
          <w:spacing w:val="7"/>
          <w:w w:val="100"/>
          <w:sz w:val="17"/>
          <w:szCs w:val="17"/>
        </w:rPr>
        <w:t> </w:t>
      </w:r>
      <w:r>
        <w:rPr>
          <w:rFonts w:cs="Arial" w:hAnsi="Arial" w:eastAsia="Arial" w:ascii="Arial"/>
          <w:spacing w:val="0"/>
          <w:w w:val="101"/>
          <w:sz w:val="17"/>
          <w:szCs w:val="17"/>
        </w:rPr>
        <w:t>I</w:t>
      </w:r>
      <w:r>
        <w:rPr>
          <w:rFonts w:cs="Arial" w:hAnsi="Arial" w:eastAsia="Arial" w:ascii="Arial"/>
          <w:spacing w:val="-28"/>
          <w:w w:val="100"/>
          <w:sz w:val="17"/>
          <w:szCs w:val="17"/>
        </w:rPr>
        <w:t> </w:t>
      </w:r>
      <w:r>
        <w:rPr>
          <w:rFonts w:cs="Arial" w:hAnsi="Arial" w:eastAsia="Arial" w:ascii="Arial"/>
          <w:spacing w:val="0"/>
          <w:w w:val="101"/>
          <w:sz w:val="17"/>
          <w:szCs w:val="17"/>
        </w:rPr>
        <w:t>N</w:t>
      </w:r>
      <w:r>
        <w:rPr>
          <w:rFonts w:cs="Arial" w:hAnsi="Arial" w:eastAsia="Arial" w:ascii="Arial"/>
          <w:spacing w:val="0"/>
          <w:w w:val="100"/>
          <w:sz w:val="17"/>
          <w:szCs w:val="17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44"/>
        <w:ind w:left="3378"/>
      </w:pPr>
      <w:r>
        <w:rPr>
          <w:rFonts w:cs="Arial" w:hAnsi="Arial" w:eastAsia="Arial" w:ascii="Arial"/>
          <w:spacing w:val="0"/>
          <w:w w:val="100"/>
          <w:sz w:val="13"/>
          <w:szCs w:val="13"/>
        </w:rPr>
        <w:t>U</w:t>
      </w:r>
      <w:r>
        <w:rPr>
          <w:rFonts w:cs="Arial" w:hAnsi="Arial" w:eastAsia="Arial" w:ascii="Arial"/>
          <w:spacing w:val="-1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100"/>
          <w:sz w:val="13"/>
          <w:szCs w:val="13"/>
        </w:rPr>
        <w:t>s</w:t>
      </w:r>
      <w:r>
        <w:rPr>
          <w:rFonts w:cs="Arial" w:hAnsi="Arial" w:eastAsia="Arial" w:ascii="Arial"/>
          <w:spacing w:val="-10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100"/>
          <w:sz w:val="13"/>
          <w:szCs w:val="13"/>
        </w:rPr>
        <w:t>e</w:t>
      </w:r>
      <w:r>
        <w:rPr>
          <w:rFonts w:cs="Arial" w:hAnsi="Arial" w:eastAsia="Arial" w:ascii="Arial"/>
          <w:spacing w:val="-8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99"/>
          <w:sz w:val="13"/>
          <w:szCs w:val="13"/>
        </w:rPr>
        <w:t>r</w:t>
      </w:r>
      <w:r>
        <w:rPr>
          <w:rFonts w:cs="Arial" w:hAnsi="Arial" w:eastAsia="Arial" w:ascii="Arial"/>
          <w:spacing w:val="-17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100"/>
          <w:sz w:val="13"/>
          <w:szCs w:val="13"/>
        </w:rPr>
        <w:t>n</w:t>
      </w:r>
      <w:r>
        <w:rPr>
          <w:rFonts w:cs="Arial" w:hAnsi="Arial" w:eastAsia="Arial" w:ascii="Arial"/>
          <w:spacing w:val="-8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100"/>
          <w:sz w:val="13"/>
          <w:szCs w:val="13"/>
        </w:rPr>
        <w:t>a</w:t>
      </w:r>
      <w:r>
        <w:rPr>
          <w:rFonts w:cs="Arial" w:hAnsi="Arial" w:eastAsia="Arial" w:ascii="Arial"/>
          <w:spacing w:val="-8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100"/>
          <w:sz w:val="13"/>
          <w:szCs w:val="13"/>
        </w:rPr>
        <w:t>m</w:t>
      </w:r>
      <w:r>
        <w:rPr>
          <w:rFonts w:cs="Arial" w:hAnsi="Arial" w:eastAsia="Arial" w:ascii="Arial"/>
          <w:spacing w:val="4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100"/>
          <w:sz w:val="13"/>
          <w:szCs w:val="13"/>
        </w:rPr>
        <w:t>e</w:t>
      </w:r>
      <w:r>
        <w:rPr>
          <w:rFonts w:cs="Arial" w:hAnsi="Arial" w:eastAsia="Arial" w:ascii="Arial"/>
          <w:spacing w:val="35"/>
          <w:w w:val="100"/>
          <w:sz w:val="13"/>
          <w:szCs w:val="13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: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                                                                                    </w:t>
      </w:r>
      <w:r>
        <w:rPr>
          <w:rFonts w:cs="Arial" w:hAnsi="Arial" w:eastAsia="Arial" w:ascii="Arial"/>
          <w:spacing w:val="29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4"/>
          <w:position w:val="3"/>
          <w:sz w:val="11"/>
          <w:szCs w:val="11"/>
        </w:rPr>
        <w:t>A</w:t>
      </w:r>
      <w:r>
        <w:rPr>
          <w:rFonts w:cs="Arial" w:hAnsi="Arial" w:eastAsia="Arial" w:ascii="Arial"/>
          <w:spacing w:val="0"/>
          <w:w w:val="100"/>
          <w:position w:val="0"/>
          <w:sz w:val="11"/>
          <w:szCs w:val="1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ind w:left="3349"/>
      </w:pPr>
      <w:r>
        <w:rPr>
          <w:rFonts w:cs="Arial" w:hAnsi="Arial" w:eastAsia="Arial" w:ascii="Arial"/>
          <w:spacing w:val="0"/>
          <w:w w:val="100"/>
          <w:sz w:val="11"/>
          <w:szCs w:val="11"/>
        </w:rPr>
        <w:t>P</w:t>
      </w:r>
      <w:r>
        <w:rPr>
          <w:rFonts w:cs="Arial" w:hAnsi="Arial" w:eastAsia="Arial" w:ascii="Arial"/>
          <w:spacing w:val="6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a</w:t>
      </w:r>
      <w:r>
        <w:rPr>
          <w:rFonts w:cs="Arial" w:hAnsi="Arial" w:eastAsia="Arial" w:ascii="Arial"/>
          <w:spacing w:val="-6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s</w:t>
      </w:r>
      <w:r>
        <w:rPr>
          <w:rFonts w:cs="Arial" w:hAnsi="Arial" w:eastAsia="Arial" w:ascii="Arial"/>
          <w:spacing w:val="-4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s</w:t>
      </w:r>
      <w:r>
        <w:rPr>
          <w:rFonts w:cs="Arial" w:hAnsi="Arial" w:eastAsia="Arial" w:ascii="Arial"/>
          <w:spacing w:val="-4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w</w:t>
      </w:r>
      <w:r>
        <w:rPr>
          <w:rFonts w:cs="Arial" w:hAnsi="Arial" w:eastAsia="Arial" w:ascii="Arial"/>
          <w:spacing w:val="5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o</w:t>
      </w:r>
      <w:r>
        <w:rPr>
          <w:rFonts w:cs="Arial" w:hAnsi="Arial" w:eastAsia="Arial" w:ascii="Arial"/>
          <w:spacing w:val="-1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4"/>
          <w:sz w:val="11"/>
          <w:szCs w:val="11"/>
        </w:rPr>
        <w:t>r</w:t>
      </w:r>
      <w:r>
        <w:rPr>
          <w:rFonts w:cs="Arial" w:hAnsi="Arial" w:eastAsia="Arial" w:ascii="Arial"/>
          <w:spacing w:val="-16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d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     </w:t>
      </w:r>
      <w:r>
        <w:rPr>
          <w:rFonts w:cs="Arial" w:hAnsi="Arial" w:eastAsia="Arial" w:ascii="Arial"/>
          <w:spacing w:val="25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: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                                                                                     </w:t>
      </w:r>
      <w:r>
        <w:rPr>
          <w:rFonts w:cs="Arial" w:hAnsi="Arial" w:eastAsia="Arial" w:ascii="Arial"/>
          <w:spacing w:val="18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4"/>
          <w:sz w:val="11"/>
          <w:szCs w:val="11"/>
        </w:rPr>
        <w:t>B</w:t>
      </w:r>
      <w:r>
        <w:rPr>
          <w:rFonts w:cs="Arial" w:hAnsi="Arial" w:eastAsia="Arial" w:ascii="Arial"/>
          <w:spacing w:val="0"/>
          <w:w w:val="100"/>
          <w:sz w:val="11"/>
          <w:szCs w:val="11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1"/>
          <w:szCs w:val="11"/>
        </w:rPr>
        <w:jc w:val="center"/>
        <w:spacing w:before="46"/>
        <w:ind w:left="4333" w:right="3920"/>
      </w:pPr>
      <w:r>
        <w:rPr>
          <w:rFonts w:cs="Arial" w:hAnsi="Arial" w:eastAsia="Arial" w:ascii="Arial"/>
          <w:spacing w:val="0"/>
          <w:w w:val="100"/>
          <w:sz w:val="11"/>
          <w:szCs w:val="11"/>
        </w:rPr>
        <w:t>C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         </w:t>
      </w:r>
      <w:r>
        <w:rPr>
          <w:rFonts w:cs="Arial" w:hAnsi="Arial" w:eastAsia="Arial" w:ascii="Arial"/>
          <w:spacing w:val="19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L</w:t>
      </w:r>
      <w:r>
        <w:rPr>
          <w:rFonts w:cs="Arial" w:hAnsi="Arial" w:eastAsia="Arial" w:ascii="Arial"/>
          <w:spacing w:val="-1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O</w:t>
      </w:r>
      <w:r>
        <w:rPr>
          <w:rFonts w:cs="Arial" w:hAnsi="Arial" w:eastAsia="Arial" w:ascii="Arial"/>
          <w:spacing w:val="8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G</w:t>
      </w:r>
      <w:r>
        <w:rPr>
          <w:rFonts w:cs="Arial" w:hAnsi="Arial" w:eastAsia="Arial" w:ascii="Arial"/>
          <w:spacing w:val="8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4"/>
          <w:sz w:val="11"/>
          <w:szCs w:val="11"/>
        </w:rPr>
        <w:t>I</w:t>
      </w:r>
      <w:r>
        <w:rPr>
          <w:rFonts w:cs="Arial" w:hAnsi="Arial" w:eastAsia="Arial" w:ascii="Arial"/>
          <w:spacing w:val="-19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4"/>
          <w:sz w:val="11"/>
          <w:szCs w:val="11"/>
        </w:rPr>
        <w:t>N</w:t>
      </w:r>
      <w:r>
        <w:rPr>
          <w:rFonts w:cs="Arial" w:hAnsi="Arial" w:eastAsia="Arial" w:ascii="Arial"/>
          <w:spacing w:val="0"/>
          <w:w w:val="100"/>
          <w:sz w:val="11"/>
          <w:szCs w:val="11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1"/>
          <w:szCs w:val="11"/>
        </w:rPr>
        <w:jc w:val="left"/>
        <w:spacing w:before="46"/>
        <w:ind w:left="5749"/>
      </w:pPr>
      <w:r>
        <w:rPr>
          <w:rFonts w:cs="Arial" w:hAnsi="Arial" w:eastAsia="Arial" w:ascii="Arial"/>
          <w:spacing w:val="0"/>
          <w:w w:val="100"/>
          <w:sz w:val="11"/>
          <w:szCs w:val="11"/>
        </w:rPr>
        <w:t>D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      </w:t>
      </w:r>
      <w:r>
        <w:rPr>
          <w:rFonts w:cs="Arial" w:hAnsi="Arial" w:eastAsia="Arial" w:ascii="Arial"/>
          <w:spacing w:val="14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R</w:t>
      </w:r>
      <w:r>
        <w:rPr>
          <w:rFonts w:cs="Arial" w:hAnsi="Arial" w:eastAsia="Arial" w:ascii="Arial"/>
          <w:spacing w:val="5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e</w:t>
      </w:r>
      <w:r>
        <w:rPr>
          <w:rFonts w:cs="Arial" w:hAnsi="Arial" w:eastAsia="Arial" w:ascii="Arial"/>
          <w:spacing w:val="-1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g</w:t>
      </w:r>
      <w:r>
        <w:rPr>
          <w:rFonts w:cs="Arial" w:hAnsi="Arial" w:eastAsia="Arial" w:ascii="Arial"/>
          <w:spacing w:val="-6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4"/>
          <w:sz w:val="11"/>
          <w:szCs w:val="11"/>
        </w:rPr>
        <w:t>i</w:t>
      </w:r>
      <w:r>
        <w:rPr>
          <w:rFonts w:cs="Arial" w:hAnsi="Arial" w:eastAsia="Arial" w:ascii="Arial"/>
          <w:spacing w:val="-18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s</w:t>
      </w:r>
      <w:r>
        <w:rPr>
          <w:rFonts w:cs="Arial" w:hAnsi="Arial" w:eastAsia="Arial" w:ascii="Arial"/>
          <w:spacing w:val="-9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4"/>
          <w:sz w:val="11"/>
          <w:szCs w:val="11"/>
        </w:rPr>
        <w:t>t</w:t>
      </w:r>
      <w:r>
        <w:rPr>
          <w:rFonts w:cs="Arial" w:hAnsi="Arial" w:eastAsia="Arial" w:ascii="Arial"/>
          <w:spacing w:val="-14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0"/>
          <w:sz w:val="11"/>
          <w:szCs w:val="11"/>
        </w:rPr>
        <w:t>e</w:t>
      </w:r>
      <w:r>
        <w:rPr>
          <w:rFonts w:cs="Arial" w:hAnsi="Arial" w:eastAsia="Arial" w:ascii="Arial"/>
          <w:spacing w:val="-6"/>
          <w:w w:val="100"/>
          <w:sz w:val="11"/>
          <w:szCs w:val="11"/>
        </w:rPr>
        <w:t> </w:t>
      </w:r>
      <w:r>
        <w:rPr>
          <w:rFonts w:cs="Arial" w:hAnsi="Arial" w:eastAsia="Arial" w:ascii="Arial"/>
          <w:spacing w:val="0"/>
          <w:w w:val="104"/>
          <w:sz w:val="11"/>
          <w:szCs w:val="11"/>
        </w:rPr>
        <w:t>r</w:t>
      </w:r>
      <w:r>
        <w:rPr>
          <w:rFonts w:cs="Arial" w:hAnsi="Arial" w:eastAsia="Arial" w:ascii="Arial"/>
          <w:spacing w:val="0"/>
          <w:w w:val="100"/>
          <w:sz w:val="11"/>
          <w:szCs w:val="1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2797"/>
        <w:sectPr>
          <w:pgMar w:header="514" w:footer="0" w:top="7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i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29"/>
        <w:ind w:left="3864" w:right="3809"/>
      </w:pPr>
      <w:r>
        <w:pict>
          <v:group style="position:absolute;margin-left:196.275pt;margin-top:-11.7371pt;width:262.23pt;height:150.075pt;mso-position-horizontal-relative:page;mso-position-vertical-relative:paragraph;z-index:-3956" coordorigin="3926,-235" coordsize="5245,3002">
            <v:shape style="position:absolute;left:3928;top:-232;width:5240;height:2997" coordorigin="3928,-232" coordsize="5240,2997" path="m3928,2764l9168,2764,9168,-232,3928,-232,3928,2764xe" filled="f" stroked="t" strokeweight="0.24pt" strokecolor="#000000">
              <v:path arrowok="t"/>
            </v:shape>
            <v:shape style="position:absolute;left:6108;top:627;width:2338;height:262" coordorigin="6108,627" coordsize="2338,262" path="m6108,888l8446,888,8446,627,6108,627,6108,888xe" filled="t" fillcolor="#FFFFFF" stroked="f">
              <v:path arrowok="t"/>
              <v:fill/>
            </v:shape>
            <v:shape style="position:absolute;left:6108;top:627;width:2338;height:262" coordorigin="6108,627" coordsize="2338,262" path="m6108,888l8446,888,8446,627,6108,627,6108,888xe" filled="f" stroked="t" strokeweight="0.24pt" strokecolor="#000000">
              <v:path arrowok="t"/>
            </v:shape>
            <v:shape style="position:absolute;left:6108;top:1444;width:2338;height:260" coordorigin="6108,1444" coordsize="2338,260" path="m6108,1704l8446,1704,8446,1444,6108,1444,6108,1704xe" filled="t" fillcolor="#FFFFFF" stroked="f">
              <v:path arrowok="t"/>
              <v:fill/>
            </v:shape>
            <v:shape style="position:absolute;left:6108;top:1444;width:2338;height:260" coordorigin="6108,1444" coordsize="2338,260" path="m6108,1704l8446,1704,8446,1444,6108,1444,6108,1704xe" filled="f" stroked="t" strokeweight="0.24pt" strokecolor="#000000">
              <v:path arrowok="t"/>
            </v:shape>
            <v:shape style="position:absolute;left:6108;top:1046;width:2338;height:260" coordorigin="6108,1046" coordsize="2338,260" path="m6108,1306l8446,1306,8446,1046,6108,1046,6108,1306xe" filled="t" fillcolor="#FFFFFF" stroked="f">
              <v:path arrowok="t"/>
              <v:fill/>
            </v:shape>
            <v:shape style="position:absolute;left:6108;top:1046;width:2338;height:260" coordorigin="6108,1046" coordsize="2338,260" path="m6108,1306l8446,1306,8446,1046,6108,1046,6108,1306xe" filled="f" stroked="t" strokeweight="0.24pt" strokecolor="#000000">
              <v:path arrowok="t"/>
            </v:shape>
            <v:shape style="position:absolute;left:6083;top:1842;width:2408;height:410" coordorigin="6083,1842" coordsize="2408,410" path="m6083,2252l8491,2252,8491,1842,6083,1842,6083,2252xe" filled="t" fillcolor="#FFFFFF" stroked="f">
              <v:path arrowok="t"/>
              <v:fill/>
            </v:shape>
            <v:shape style="position:absolute;left:6083;top:1842;width:2408;height:410" coordorigin="6083,1842" coordsize="2408,410" path="m6083,2252l8491,2252,8491,1842,6083,1842,6083,2252xe" filled="f" stroked="t" strokeweight="0.24pt" strokecolor="#000000">
              <v:path arrowok="t"/>
            </v:shape>
            <v:shape style="position:absolute;left:8450;top:598;width:314;height:319" coordorigin="8450,598" coordsize="314,319" path="m8450,758l8452,790,8461,820,8476,847,8495,870,8519,888,8546,904,8574,913,8606,917,8638,913,8668,904,8694,888,8717,870,8737,847,8750,820,8760,790,8764,758,8760,725,8750,695,8737,669,8717,646,8694,627,8668,612,8638,602,8606,598,8574,602,8546,612,8519,627,8495,646,8476,669,8461,695,8452,725,8450,758xe" filled="t" fillcolor="#FFFFFF" stroked="f">
              <v:path arrowok="t"/>
              <v:fill/>
            </v:shape>
            <v:shape style="position:absolute;left:8450;top:598;width:314;height:319" coordorigin="8450,598" coordsize="314,319" path="m8450,758l8452,725,8461,695,8476,669,8495,646,8519,627,8546,612,8574,602,8606,598,8638,602,8668,612,8694,627,8717,646,8737,669,8750,695,8760,725,8764,758,8760,790,8750,820,8737,847,8717,870,8694,888,8668,904,8638,913,8606,917,8574,913,8546,904,8519,888,8495,870,8476,847,8461,820,8452,790,8450,758e" filled="f" stroked="t" strokeweight="0.24pt" strokecolor="#000000">
              <v:path arrowok="t"/>
            </v:shape>
            <v:shape style="position:absolute;left:8450;top:1017;width:314;height:317" coordorigin="8450,1017" coordsize="314,317" path="m8450,1175l8452,1207,8461,1237,8476,1264,8495,1289,8519,1308,8546,1323,8574,1330,8606,1334,8638,1330,8668,1323,8694,1308,8717,1289,8737,1264,8750,1237,8760,1207,8764,1175,8760,1143,8750,1114,8737,1088,8717,1063,8694,1044,8668,1029,8638,1019,8606,1017,8574,1019,8546,1029,8519,1044,8495,1063,8476,1088,8461,1114,8452,1143,8450,1175xe" filled="t" fillcolor="#FFFFFF" stroked="f">
              <v:path arrowok="t"/>
              <v:fill/>
            </v:shape>
            <v:shape style="position:absolute;left:8450;top:1017;width:314;height:317" coordorigin="8450,1017" coordsize="314,317" path="m8450,1175l8452,1143,8461,1114,8476,1088,8495,1063,8519,1044,8546,1029,8574,1019,8606,1017,8638,1019,8668,1029,8694,1044,8717,1063,8737,1088,8750,1114,8760,1143,8764,1175,8760,1207,8750,1237,8737,1264,8717,1289,8694,1308,8668,1323,8638,1330,8606,1334,8574,1330,8546,1323,8519,1308,8495,1289,8476,1264,8461,1237,8452,1207,8450,1175e" filled="f" stroked="t" strokeweight="0.24pt" strokecolor="#000000">
              <v:path arrowok="t"/>
            </v:shape>
            <v:shape style="position:absolute;left:8461;top:1416;width:314;height:316" coordorigin="8461,1416" coordsize="314,316" path="m8461,1573l8465,1605,8472,1636,8487,1662,8506,1687,8531,1706,8557,1721,8587,1729,8619,1732,8649,1729,8679,1721,8705,1706,8730,1687,8749,1662,8764,1636,8773,1605,8775,1573,8773,1541,8764,1512,8749,1486,8730,1461,8705,1442,8679,1427,8649,1418,8619,1416,8587,1418,8557,1427,8531,1442,8506,1461,8487,1486,8472,1512,8465,1541,8461,1573xe" filled="t" fillcolor="#FFFFFF" stroked="f">
              <v:path arrowok="t"/>
              <v:fill/>
            </v:shape>
            <v:shape style="position:absolute;left:8461;top:1416;width:314;height:316" coordorigin="8461,1416" coordsize="314,316" path="m8461,1573l8465,1541,8472,1512,8487,1486,8506,1461,8531,1442,8557,1427,8587,1418,8619,1416,8649,1418,8679,1427,8705,1442,8730,1461,8749,1486,8764,1512,8773,1541,8775,1573,8773,1605,8764,1636,8749,1662,8730,1687,8705,1706,8679,1721,8649,1729,8619,1732,8587,1729,8557,1721,8531,1706,8506,1687,8487,1662,8472,1636,8465,1605,8461,1573e" filled="f" stroked="t" strokeweight="0.24pt" strokecolor="#000000">
              <v:path arrowok="t"/>
            </v:shape>
            <v:shape style="position:absolute;left:8472;top:1888;width:314;height:319" coordorigin="8472,1888" coordsize="314,319" path="m8472,2047l8476,2079,8485,2108,8498,2136,8519,2159,8542,2178,8568,2193,8598,2203,8630,2207,8662,2203,8690,2193,8718,2178,8741,2159,8760,2136,8775,2108,8784,2079,8786,2047,8784,2015,8775,1985,8760,1958,8741,1935,8718,1914,8690,1901,8662,1892,8630,1888,8598,1892,8568,1901,8542,1914,8519,1935,8498,1958,8485,1985,8476,2015,8472,2047xe" filled="t" fillcolor="#FFFFFF" stroked="f">
              <v:path arrowok="t"/>
              <v:fill/>
            </v:shape>
            <v:shape style="position:absolute;left:8472;top:1888;width:314;height:319" coordorigin="8472,1888" coordsize="314,319" path="m8472,2047l8476,2015,8485,1985,8498,1958,8519,1935,8542,1914,8568,1901,8598,1892,8630,1888,8662,1892,8690,1901,8718,1914,8741,1935,8760,1958,8775,1985,8784,2015,8786,2047,8784,2079,8775,2108,8760,2136,8741,2159,8718,2178,8690,2193,8662,2203,8630,2207,8598,2203,8568,2193,8542,2178,8519,2159,8498,2136,8485,2108,8476,2079,8472,2047e" filled="f" stroked="t" strokeweight="0.24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g</w:t>
      </w:r>
      <w:r>
        <w:rPr>
          <w:rFonts w:cs="Arial" w:hAnsi="Arial" w:eastAsia="Arial" w:ascii="Arial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spacing w:val="-3"/>
          <w:w w:val="100"/>
          <w:sz w:val="22"/>
          <w:szCs w:val="22"/>
        </w:rPr>
        <w:t>s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3"/>
          <w:sz w:val="22"/>
          <w:szCs w:val="22"/>
        </w:rPr>
        <w:t>F</w:t>
      </w:r>
      <w:r>
        <w:rPr>
          <w:rFonts w:cs="Arial" w:hAnsi="Arial" w:eastAsia="Arial" w:ascii="Arial"/>
          <w:spacing w:val="-1"/>
          <w:w w:val="103"/>
          <w:sz w:val="22"/>
          <w:szCs w:val="22"/>
        </w:rPr>
        <w:t>o</w:t>
      </w:r>
      <w:r>
        <w:rPr>
          <w:rFonts w:cs="Arial" w:hAnsi="Arial" w:eastAsia="Arial" w:ascii="Arial"/>
          <w:spacing w:val="1"/>
          <w:w w:val="103"/>
          <w:sz w:val="22"/>
          <w:szCs w:val="22"/>
        </w:rPr>
        <w:t>r</w:t>
      </w:r>
      <w:r>
        <w:rPr>
          <w:rFonts w:cs="Arial" w:hAnsi="Arial" w:eastAsia="Arial" w:ascii="Arial"/>
          <w:spacing w:val="0"/>
          <w:w w:val="103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5"/>
          <w:szCs w:val="15"/>
        </w:rPr>
        <w:jc w:val="left"/>
        <w:spacing w:before="36" w:lineRule="auto" w:line="524"/>
        <w:ind w:left="2898" w:right="2215" w:firstLine="24"/>
      </w:pPr>
      <w:r>
        <w:rPr>
          <w:rFonts w:cs="Arial" w:hAnsi="Arial" w:eastAsia="Arial" w:ascii="Arial"/>
          <w:spacing w:val="-4"/>
          <w:w w:val="100"/>
          <w:position w:val="1"/>
          <w:sz w:val="15"/>
          <w:szCs w:val="15"/>
        </w:rPr>
        <w:t>U</w:t>
      </w:r>
      <w:r>
        <w:rPr>
          <w:rFonts w:cs="Arial" w:hAnsi="Arial" w:eastAsia="Arial" w:ascii="Arial"/>
          <w:spacing w:val="1"/>
          <w:w w:val="100"/>
          <w:position w:val="1"/>
          <w:sz w:val="15"/>
          <w:szCs w:val="15"/>
        </w:rPr>
        <w:t>s</w:t>
      </w:r>
      <w:r>
        <w:rPr>
          <w:rFonts w:cs="Arial" w:hAnsi="Arial" w:eastAsia="Arial" w:ascii="Arial"/>
          <w:spacing w:val="-3"/>
          <w:w w:val="100"/>
          <w:position w:val="1"/>
          <w:sz w:val="15"/>
          <w:szCs w:val="15"/>
        </w:rPr>
        <w:t>e</w:t>
      </w:r>
      <w:r>
        <w:rPr>
          <w:rFonts w:cs="Arial" w:hAnsi="Arial" w:eastAsia="Arial" w:ascii="Arial"/>
          <w:spacing w:val="2"/>
          <w:w w:val="100"/>
          <w:position w:val="1"/>
          <w:sz w:val="15"/>
          <w:szCs w:val="15"/>
        </w:rPr>
        <w:t>r</w:t>
      </w:r>
      <w:r>
        <w:rPr>
          <w:rFonts w:cs="Arial" w:hAnsi="Arial" w:eastAsia="Arial" w:ascii="Arial"/>
          <w:spacing w:val="-3"/>
          <w:w w:val="100"/>
          <w:position w:val="1"/>
          <w:sz w:val="15"/>
          <w:szCs w:val="15"/>
        </w:rPr>
        <w:t>n</w:t>
      </w:r>
      <w:r>
        <w:rPr>
          <w:rFonts w:cs="Arial" w:hAnsi="Arial" w:eastAsia="Arial" w:ascii="Arial"/>
          <w:spacing w:val="-3"/>
          <w:w w:val="100"/>
          <w:position w:val="1"/>
          <w:sz w:val="15"/>
          <w:szCs w:val="15"/>
        </w:rPr>
        <w:t>a</w:t>
      </w:r>
      <w:r>
        <w:rPr>
          <w:rFonts w:cs="Arial" w:hAnsi="Arial" w:eastAsia="Arial" w:ascii="Arial"/>
          <w:spacing w:val="3"/>
          <w:w w:val="100"/>
          <w:position w:val="1"/>
          <w:sz w:val="15"/>
          <w:szCs w:val="15"/>
        </w:rPr>
        <w:t>m</w:t>
      </w:r>
      <w:r>
        <w:rPr>
          <w:rFonts w:cs="Arial" w:hAnsi="Arial" w:eastAsia="Arial" w:ascii="Arial"/>
          <w:spacing w:val="0"/>
          <w:w w:val="100"/>
          <w:position w:val="1"/>
          <w:sz w:val="15"/>
          <w:szCs w:val="15"/>
        </w:rPr>
        <w:t>e</w:t>
      </w:r>
      <w:r>
        <w:rPr>
          <w:rFonts w:cs="Arial" w:hAnsi="Arial" w:eastAsia="Arial" w:ascii="Arial"/>
          <w:spacing w:val="-1"/>
          <w:w w:val="100"/>
          <w:position w:val="1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0"/>
          <w:position w:val="1"/>
          <w:sz w:val="15"/>
          <w:szCs w:val="15"/>
        </w:rPr>
        <w:t>:</w:t>
      </w:r>
      <w:r>
        <w:rPr>
          <w:rFonts w:cs="Arial" w:hAnsi="Arial" w:eastAsia="Arial" w:ascii="Arial"/>
          <w:spacing w:val="0"/>
          <w:w w:val="100"/>
          <w:position w:val="1"/>
          <w:sz w:val="15"/>
          <w:szCs w:val="15"/>
        </w:rPr>
        <w:t>                                                                          </w:t>
      </w:r>
      <w:r>
        <w:rPr>
          <w:rFonts w:cs="Arial" w:hAnsi="Arial" w:eastAsia="Arial" w:ascii="Arial"/>
          <w:spacing w:val="19"/>
          <w:w w:val="100"/>
          <w:position w:val="1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1"/>
          <w:position w:val="0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1"/>
          <w:position w:val="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  <w:t>P</w:t>
      </w:r>
      <w:r>
        <w:rPr>
          <w:rFonts w:cs="Arial" w:hAnsi="Arial" w:eastAsia="Arial" w:ascii="Arial"/>
          <w:spacing w:val="-3"/>
          <w:w w:val="100"/>
          <w:position w:val="0"/>
          <w:sz w:val="15"/>
          <w:szCs w:val="15"/>
        </w:rPr>
        <w:t>a</w:t>
      </w:r>
      <w:r>
        <w:rPr>
          <w:rFonts w:cs="Arial" w:hAnsi="Arial" w:eastAsia="Arial" w:ascii="Arial"/>
          <w:spacing w:val="1"/>
          <w:w w:val="100"/>
          <w:position w:val="0"/>
          <w:sz w:val="15"/>
          <w:szCs w:val="15"/>
        </w:rPr>
        <w:t>s</w:t>
      </w:r>
      <w:r>
        <w:rPr>
          <w:rFonts w:cs="Arial" w:hAnsi="Arial" w:eastAsia="Arial" w:ascii="Arial"/>
          <w:spacing w:val="-4"/>
          <w:w w:val="100"/>
          <w:position w:val="0"/>
          <w:sz w:val="15"/>
          <w:szCs w:val="15"/>
        </w:rPr>
        <w:t>s</w:t>
      </w:r>
      <w:r>
        <w:rPr>
          <w:rFonts w:cs="Arial" w:hAnsi="Arial" w:eastAsia="Arial" w:ascii="Arial"/>
          <w:spacing w:val="1"/>
          <w:w w:val="100"/>
          <w:position w:val="0"/>
          <w:sz w:val="15"/>
          <w:szCs w:val="15"/>
        </w:rPr>
        <w:t>w</w:t>
      </w:r>
      <w:r>
        <w:rPr>
          <w:rFonts w:cs="Arial" w:hAnsi="Arial" w:eastAsia="Arial" w:ascii="Arial"/>
          <w:spacing w:val="-3"/>
          <w:w w:val="100"/>
          <w:position w:val="0"/>
          <w:sz w:val="15"/>
          <w:szCs w:val="15"/>
        </w:rPr>
        <w:t>o</w:t>
      </w:r>
      <w:r>
        <w:rPr>
          <w:rFonts w:cs="Arial" w:hAnsi="Arial" w:eastAsia="Arial" w:ascii="Arial"/>
          <w:spacing w:val="2"/>
          <w:w w:val="100"/>
          <w:position w:val="0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  <w:t>d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  <w:t> </w:t>
      </w:r>
      <w:r>
        <w:rPr>
          <w:rFonts w:cs="Arial" w:hAnsi="Arial" w:eastAsia="Arial" w:ascii="Arial"/>
          <w:spacing w:val="2"/>
          <w:w w:val="100"/>
          <w:position w:val="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  <w:t>: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  <w:t>                                                                          </w:t>
      </w:r>
      <w:r>
        <w:rPr>
          <w:rFonts w:cs="Arial" w:hAnsi="Arial" w:eastAsia="Arial" w:ascii="Arial"/>
          <w:spacing w:val="34"/>
          <w:w w:val="100"/>
          <w:position w:val="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1"/>
          <w:position w:val="-3"/>
          <w:sz w:val="15"/>
          <w:szCs w:val="15"/>
        </w:rPr>
        <w:t>B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</w:r>
    </w:p>
    <w:p>
      <w:pPr>
        <w:rPr>
          <w:rFonts w:cs="Arial" w:hAnsi="Arial" w:eastAsia="Arial" w:ascii="Arial"/>
          <w:sz w:val="15"/>
          <w:szCs w:val="15"/>
        </w:rPr>
        <w:jc w:val="left"/>
        <w:spacing w:lineRule="exact" w:line="160"/>
        <w:ind w:left="2902"/>
      </w:pPr>
      <w:r>
        <w:rPr>
          <w:rFonts w:cs="Arial" w:hAnsi="Arial" w:eastAsia="Arial" w:ascii="Arial"/>
          <w:spacing w:val="1"/>
          <w:w w:val="100"/>
          <w:sz w:val="15"/>
          <w:szCs w:val="15"/>
        </w:rPr>
        <w:t>R</w:t>
      </w:r>
      <w:r>
        <w:rPr>
          <w:rFonts w:cs="Arial" w:hAnsi="Arial" w:eastAsia="Arial" w:ascii="Arial"/>
          <w:spacing w:val="-2"/>
          <w:w w:val="100"/>
          <w:sz w:val="15"/>
          <w:szCs w:val="15"/>
        </w:rPr>
        <w:t>e</w: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-</w:t>
      </w:r>
      <w:r>
        <w:rPr>
          <w:rFonts w:cs="Arial" w:hAnsi="Arial" w:eastAsia="Arial" w:ascii="Arial"/>
          <w:spacing w:val="-4"/>
          <w:w w:val="100"/>
          <w:sz w:val="15"/>
          <w:szCs w:val="15"/>
        </w:rPr>
        <w:t>t</w:t>
      </w:r>
      <w:r>
        <w:rPr>
          <w:rFonts w:cs="Arial" w:hAnsi="Arial" w:eastAsia="Arial" w:ascii="Arial"/>
          <w:spacing w:val="1"/>
          <w:w w:val="100"/>
          <w:sz w:val="15"/>
          <w:szCs w:val="15"/>
        </w:rPr>
        <w:t>y</w:t>
      </w:r>
      <w:r>
        <w:rPr>
          <w:rFonts w:cs="Arial" w:hAnsi="Arial" w:eastAsia="Arial" w:ascii="Arial"/>
          <w:spacing w:val="-3"/>
          <w:w w:val="100"/>
          <w:sz w:val="15"/>
          <w:szCs w:val="15"/>
        </w:rPr>
        <w:t>p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e</w:t>
      </w:r>
      <w:r>
        <w:rPr>
          <w:rFonts w:cs="Arial" w:hAnsi="Arial" w:eastAsia="Arial" w:ascii="Arial"/>
          <w:spacing w:val="-1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P</w:t>
      </w:r>
      <w:r>
        <w:rPr>
          <w:rFonts w:cs="Arial" w:hAnsi="Arial" w:eastAsia="Arial" w:ascii="Arial"/>
          <w:spacing w:val="-3"/>
          <w:w w:val="100"/>
          <w:sz w:val="15"/>
          <w:szCs w:val="15"/>
        </w:rPr>
        <w:t>a</w:t>
      </w:r>
      <w:r>
        <w:rPr>
          <w:rFonts w:cs="Arial" w:hAnsi="Arial" w:eastAsia="Arial" w:ascii="Arial"/>
          <w:spacing w:val="1"/>
          <w:w w:val="100"/>
          <w:sz w:val="15"/>
          <w:szCs w:val="15"/>
        </w:rPr>
        <w:t>s</w:t>
      </w:r>
      <w:r>
        <w:rPr>
          <w:rFonts w:cs="Arial" w:hAnsi="Arial" w:eastAsia="Arial" w:ascii="Arial"/>
          <w:spacing w:val="-4"/>
          <w:w w:val="100"/>
          <w:sz w:val="15"/>
          <w:szCs w:val="15"/>
        </w:rPr>
        <w:t>s</w:t>
      </w:r>
      <w:r>
        <w:rPr>
          <w:rFonts w:cs="Arial" w:hAnsi="Arial" w:eastAsia="Arial" w:ascii="Arial"/>
          <w:spacing w:val="1"/>
          <w:w w:val="100"/>
          <w:sz w:val="15"/>
          <w:szCs w:val="15"/>
        </w:rPr>
        <w:t>w</w:t>
      </w:r>
      <w:r>
        <w:rPr>
          <w:rFonts w:cs="Arial" w:hAnsi="Arial" w:eastAsia="Arial" w:ascii="Arial"/>
          <w:spacing w:val="-3"/>
          <w:w w:val="100"/>
          <w:sz w:val="15"/>
          <w:szCs w:val="15"/>
        </w:rPr>
        <w:t>o</w: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d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2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: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                                                             </w:t>
      </w:r>
      <w:r>
        <w:rPr>
          <w:rFonts w:cs="Arial" w:hAnsi="Arial" w:eastAsia="Arial" w:ascii="Arial"/>
          <w:spacing w:val="12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0"/>
          <w:position w:val="1"/>
          <w:sz w:val="15"/>
          <w:szCs w:val="15"/>
        </w:rPr>
        <w:t>C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5"/>
          <w:szCs w:val="15"/>
        </w:rPr>
        <w:jc w:val="left"/>
        <w:spacing w:before="36"/>
        <w:ind w:left="5110"/>
      </w:pPr>
      <w:r>
        <w:rPr>
          <w:rFonts w:cs="Arial" w:hAnsi="Arial" w:eastAsia="Arial" w:ascii="Arial"/>
          <w:spacing w:val="1"/>
          <w:w w:val="100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E</w:t>
      </w:r>
      <w:r>
        <w:rPr>
          <w:rFonts w:cs="Arial" w:hAnsi="Arial" w:eastAsia="Arial" w:ascii="Arial"/>
          <w:spacing w:val="-3"/>
          <w:w w:val="100"/>
          <w:sz w:val="15"/>
          <w:szCs w:val="15"/>
        </w:rPr>
        <w:t>G</w:t>
      </w:r>
      <w:r>
        <w:rPr>
          <w:rFonts w:cs="Arial" w:hAnsi="Arial" w:eastAsia="Arial" w:ascii="Arial"/>
          <w:spacing w:val="1"/>
          <w:w w:val="100"/>
          <w:sz w:val="15"/>
          <w:szCs w:val="15"/>
        </w:rPr>
        <w:t>I</w:t>
      </w:r>
      <w:r>
        <w:rPr>
          <w:rFonts w:cs="Arial" w:hAnsi="Arial" w:eastAsia="Arial" w:ascii="Arial"/>
          <w:spacing w:val="-5"/>
          <w:w w:val="100"/>
          <w:sz w:val="15"/>
          <w:szCs w:val="15"/>
        </w:rPr>
        <w:t>S</w:t>
      </w:r>
      <w:r>
        <w:rPr>
          <w:rFonts w:cs="Arial" w:hAnsi="Arial" w:eastAsia="Arial" w:ascii="Arial"/>
          <w:spacing w:val="3"/>
          <w:w w:val="100"/>
          <w:sz w:val="15"/>
          <w:szCs w:val="15"/>
        </w:rPr>
        <w:t>T</w:t>
      </w:r>
      <w:r>
        <w:rPr>
          <w:rFonts w:cs="Arial" w:hAnsi="Arial" w:eastAsia="Arial" w:ascii="Arial"/>
          <w:spacing w:val="-4"/>
          <w:w w:val="100"/>
          <w:sz w:val="15"/>
          <w:szCs w:val="15"/>
        </w:rPr>
        <w:t>R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ASI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                   </w:t>
      </w:r>
      <w:r>
        <w:rPr>
          <w:rFonts w:cs="Arial" w:hAnsi="Arial" w:eastAsia="Arial" w:ascii="Arial"/>
          <w:spacing w:val="12"/>
          <w:w w:val="100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D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5"/>
        <w:ind w:left="2318" w:right="201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4"/>
        <w:ind w:left="824" w:right="48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1165" w:right="3658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  <w:sectPr>
          <w:pgMar w:header="514" w:footer="0" w:top="7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50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  <w:sectPr>
          <w:pgMar w:header="514" w:footer="0" w:top="700" w:bottom="280" w:left="1720" w:right="1340"/>
          <w:pgSz w:w="12240" w:h="15840"/>
        </w:sectPr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1"/>
        <w:ind w:left="2595" w:right="-53"/>
      </w:pPr>
      <w:r>
        <w:rPr>
          <w:rFonts w:cs="Arial" w:hAnsi="Arial" w:eastAsia="Arial" w:ascii="Arial"/>
          <w:spacing w:val="4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7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41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7"/>
          <w:w w:val="103"/>
          <w:sz w:val="21"/>
          <w:szCs w:val="21"/>
        </w:rPr>
        <w:t>F</w:t>
      </w:r>
      <w:r>
        <w:rPr>
          <w:rFonts w:cs="Arial" w:hAnsi="Arial" w:eastAsia="Arial" w:ascii="Arial"/>
          <w:spacing w:val="2"/>
          <w:w w:val="103"/>
          <w:sz w:val="21"/>
          <w:szCs w:val="21"/>
        </w:rPr>
        <w:t>I</w:t>
      </w:r>
      <w:r>
        <w:rPr>
          <w:rFonts w:cs="Arial" w:hAnsi="Arial" w:eastAsia="Arial" w:ascii="Arial"/>
          <w:spacing w:val="4"/>
          <w:w w:val="103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3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2576"/>
      </w:pPr>
      <w:r>
        <w:rPr>
          <w:rFonts w:cs="Arial" w:hAnsi="Arial" w:eastAsia="Arial" w:ascii="Arial"/>
          <w:spacing w:val="3"/>
          <w:w w:val="100"/>
          <w:sz w:val="18"/>
          <w:szCs w:val="18"/>
        </w:rPr>
        <w:t>I</w:t>
      </w:r>
      <w:r>
        <w:rPr>
          <w:rFonts w:cs="Arial" w:hAnsi="Arial" w:eastAsia="Arial" w:ascii="Arial"/>
          <w:spacing w:val="5"/>
          <w:w w:val="100"/>
          <w:sz w:val="18"/>
          <w:szCs w:val="18"/>
        </w:rPr>
        <w:t>n</w:t>
      </w:r>
      <w:r>
        <w:rPr>
          <w:rFonts w:cs="Arial" w:hAnsi="Arial" w:eastAsia="Arial" w:ascii="Arial"/>
          <w:spacing w:val="5"/>
          <w:w w:val="100"/>
          <w:sz w:val="18"/>
          <w:szCs w:val="18"/>
        </w:rPr>
        <w:t>p</w:t>
      </w:r>
      <w:r>
        <w:rPr>
          <w:rFonts w:cs="Arial" w:hAnsi="Arial" w:eastAsia="Arial" w:ascii="Arial"/>
          <w:spacing w:val="5"/>
          <w:w w:val="100"/>
          <w:sz w:val="18"/>
          <w:szCs w:val="18"/>
        </w:rPr>
        <w:t>u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t</w:t>
      </w:r>
      <w:r>
        <w:rPr>
          <w:rFonts w:cs="Arial" w:hAnsi="Arial" w:eastAsia="Arial" w:ascii="Arial"/>
          <w:spacing w:val="5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5"/>
          <w:w w:val="100"/>
          <w:sz w:val="18"/>
          <w:szCs w:val="18"/>
        </w:rPr>
        <w:t>F</w:t>
      </w:r>
      <w:r>
        <w:rPr>
          <w:rFonts w:cs="Arial" w:hAnsi="Arial" w:eastAsia="Arial" w:ascii="Arial"/>
          <w:spacing w:val="-2"/>
          <w:w w:val="100"/>
          <w:sz w:val="18"/>
          <w:szCs w:val="18"/>
        </w:rPr>
        <w:t>i</w:t>
      </w:r>
      <w:r>
        <w:rPr>
          <w:rFonts w:cs="Arial" w:hAnsi="Arial" w:eastAsia="Arial" w:ascii="Arial"/>
          <w:spacing w:val="3"/>
          <w:w w:val="100"/>
          <w:sz w:val="18"/>
          <w:szCs w:val="18"/>
        </w:rPr>
        <w:t>l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7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sectPr>
          <w:type w:val="continuous"/>
          <w:pgSz w:w="12240" w:h="15840"/>
          <w:pgMar w:top="1480" w:bottom="280" w:left="1720" w:right="1340"/>
          <w:cols w:num="2" w:equalWidth="off">
            <w:col w:w="4208" w:space="1584"/>
            <w:col w:w="3388"/>
          </w:cols>
        </w:sectPr>
      </w:pPr>
      <w:r>
        <w:rPr>
          <w:rFonts w:cs="Arial" w:hAnsi="Arial" w:eastAsia="Arial" w:ascii="Arial"/>
          <w:spacing w:val="0"/>
          <w:w w:val="100"/>
          <w:sz w:val="14"/>
          <w:szCs w:val="14"/>
        </w:rPr>
        <w:t>A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             </w:t>
      </w:r>
      <w:r>
        <w:rPr>
          <w:rFonts w:cs="Arial" w:hAnsi="Arial" w:eastAsia="Arial" w:ascii="Arial"/>
          <w:spacing w:val="21"/>
          <w:w w:val="100"/>
          <w:sz w:val="14"/>
          <w:szCs w:val="14"/>
        </w:rPr>
        <w:t> </w:t>
      </w:r>
      <w:r>
        <w:rPr>
          <w:rFonts w:cs="Arial" w:hAnsi="Arial" w:eastAsia="Arial" w:ascii="Arial"/>
          <w:spacing w:val="4"/>
          <w:w w:val="100"/>
          <w:sz w:val="14"/>
          <w:szCs w:val="14"/>
        </w:rPr>
        <w:t>B</w:t>
      </w:r>
      <w:r>
        <w:rPr>
          <w:rFonts w:cs="Arial" w:hAnsi="Arial" w:eastAsia="Arial" w:ascii="Arial"/>
          <w:spacing w:val="5"/>
          <w:w w:val="100"/>
          <w:sz w:val="14"/>
          <w:szCs w:val="14"/>
        </w:rPr>
        <w:t>r</w:t>
      </w:r>
      <w:r>
        <w:rPr>
          <w:rFonts w:cs="Arial" w:hAnsi="Arial" w:eastAsia="Arial" w:ascii="Arial"/>
          <w:spacing w:val="1"/>
          <w:w w:val="100"/>
          <w:sz w:val="14"/>
          <w:szCs w:val="14"/>
        </w:rPr>
        <w:t>o</w:t>
      </w:r>
      <w:r>
        <w:rPr>
          <w:rFonts w:cs="Arial" w:hAnsi="Arial" w:eastAsia="Arial" w:ascii="Arial"/>
          <w:spacing w:val="6"/>
          <w:w w:val="100"/>
          <w:sz w:val="14"/>
          <w:szCs w:val="14"/>
        </w:rPr>
        <w:t>w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se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        </w:t>
      </w:r>
      <w:r>
        <w:rPr>
          <w:rFonts w:cs="Arial" w:hAnsi="Arial" w:eastAsia="Arial" w:ascii="Arial"/>
          <w:spacing w:val="7"/>
          <w:w w:val="100"/>
          <w:sz w:val="14"/>
          <w:szCs w:val="14"/>
        </w:rPr>
        <w:t> </w:t>
      </w:r>
      <w:r>
        <w:rPr>
          <w:rFonts w:cs="Arial" w:hAnsi="Arial" w:eastAsia="Arial" w:ascii="Arial"/>
          <w:spacing w:val="0"/>
          <w:w w:val="103"/>
          <w:sz w:val="14"/>
          <w:szCs w:val="14"/>
        </w:rPr>
        <w:t>B</w:t>
      </w:r>
      <w:r>
        <w:rPr>
          <w:rFonts w:cs="Arial" w:hAnsi="Arial" w:eastAsia="Arial" w:ascii="Arial"/>
          <w:spacing w:val="0"/>
          <w:w w:val="100"/>
          <w:sz w:val="14"/>
          <w:szCs w:val="14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4"/>
          <w:szCs w:val="14"/>
        </w:rPr>
        <w:jc w:val="right"/>
        <w:spacing w:before="40"/>
        <w:ind w:right="1791"/>
      </w:pPr>
      <w:r>
        <w:pict>
          <v:group style="position:absolute;margin-left:192.495pt;margin-top:-68.0541pt;width:270.945pt;height:128.13pt;mso-position-horizontal-relative:page;mso-position-vertical-relative:paragraph;z-index:-3955" coordorigin="3850,-1361" coordsize="5419,2563">
            <v:shape style="position:absolute;left:3852;top:-1359;width:5414;height:2558" coordorigin="3852,-1359" coordsize="5414,2558" path="m3852,1199l9266,1199,9266,-1359,3852,-1359,3852,1199xe" filled="f" stroked="t" strokeweight="0.24pt" strokecolor="#000000">
              <v:path arrowok="t"/>
            </v:shape>
            <v:shape style="position:absolute;left:5401;top:-499;width:2319;height:201" coordorigin="5401,-499" coordsize="2319,201" path="m5401,-298l7720,-298,7720,-499,5401,-499,5401,-298xe" filled="t" fillcolor="#FFFFFF" stroked="f">
              <v:path arrowok="t"/>
              <v:fill/>
            </v:shape>
            <v:shape style="position:absolute;left:5401;top:-499;width:2319;height:201" coordorigin="5401,-499" coordsize="2319,201" path="m5401,-298l7720,-298,7720,-499,5401,-499,5401,-298xe" filled="f" stroked="t" strokeweight="0.24pt" strokecolor="#000000">
              <v:path arrowok="t"/>
            </v:shape>
            <v:shape style="position:absolute;left:7940;top:-522;width:963;height:286" coordorigin="7940,-522" coordsize="963,286" path="m7940,-236l8903,-236,8903,-522,7940,-522,7940,-236xe" filled="t" fillcolor="#FFFFFF" stroked="f">
              <v:path arrowok="t"/>
              <v:fill/>
            </v:shape>
            <v:shape style="position:absolute;left:7940;top:-522;width:963;height:286" coordorigin="7940,-522" coordsize="963,286" path="m7940,-236l8903,-236,8903,-522,7940,-522,7940,-236xe" filled="f" stroked="t" strokeweight="0.24pt" strokecolor="#000000">
              <v:path arrowok="t"/>
            </v:shape>
            <v:shape style="position:absolute;left:7940;top:-12;width:963;height:284" coordorigin="7940,-12" coordsize="963,284" path="m7940,272l8903,272,8903,-12,7940,-12,7940,272xe" filled="t" fillcolor="#FFFFFF" stroked="f">
              <v:path arrowok="t"/>
              <v:fill/>
            </v:shape>
            <v:shape style="position:absolute;left:7940;top:-12;width:963;height:284" coordorigin="7940,-12" coordsize="963,284" path="m7940,272l8903,272,8903,-12,7940,-12,7940,272xe" filled="f" stroked="t" strokeweight="0.24pt" strokecolor="#000000">
              <v:path arrowok="t"/>
            </v:shape>
            <v:shape style="position:absolute;left:7403;top:-531;width:316;height:304" coordorigin="7403,-531" coordsize="316,304" path="m7403,-379l7407,-349,7417,-319,7432,-294,7451,-273,7473,-253,7499,-240,7529,-231,7562,-227,7593,-231,7622,-240,7650,-253,7673,-273,7691,-294,7706,-319,7716,-349,7720,-379,7716,-410,7706,-439,7691,-464,7673,-486,7650,-504,7622,-519,7593,-528,7562,-531,7529,-528,7499,-519,7473,-504,7451,-486,7432,-464,7417,-439,7407,-410,7403,-379xe" filled="t" fillcolor="#FFFFFF" stroked="f">
              <v:path arrowok="t"/>
              <v:fill/>
            </v:shape>
            <v:shape style="position:absolute;left:7403;top:-531;width:316;height:304" coordorigin="7403,-531" coordsize="316,304" path="m7403,-379l7407,-410,7417,-439,7432,-464,7451,-486,7473,-504,7499,-519,7529,-528,7562,-531,7593,-528,7622,-519,7650,-504,7673,-486,7691,-464,7706,-439,7716,-410,7720,-379,7716,-349,7706,-319,7691,-294,7673,-273,7650,-253,7622,-240,7593,-231,7562,-227,7529,-231,7499,-240,7473,-253,7451,-273,7432,-294,7417,-319,7407,-349,7403,-379e" filled="f" stroked="t" strokeweight="0.24pt" strokecolor="#000000">
              <v:path arrowok="t"/>
            </v:shape>
            <v:shape style="position:absolute;left:8903;top:-531;width:314;height:304" coordorigin="8903,-531" coordsize="314,304" path="m8903,-379l8907,-349,8916,-319,8930,-294,8948,-273,8973,-253,8999,-240,9029,-231,9061,-227,9092,-231,9122,-240,9148,-253,9173,-273,9191,-294,9206,-319,9216,-349,9218,-379,9216,-410,9206,-439,9191,-464,9173,-486,9148,-504,9122,-519,9092,-528,9061,-531,9029,-528,8999,-519,8973,-504,8948,-486,8930,-464,8916,-439,8907,-410,8903,-379xe" filled="t" fillcolor="#FFFFFF" stroked="f">
              <v:path arrowok="t"/>
              <v:fill/>
            </v:shape>
            <v:shape style="position:absolute;left:8903;top:-531;width:314;height:304" coordorigin="8903,-531" coordsize="314,304" path="m8903,-379l8907,-410,8916,-439,8930,-464,8948,-486,8973,-504,8999,-519,9029,-528,9061,-531,9092,-528,9122,-519,9148,-504,9173,-486,9191,-464,9206,-439,9216,-410,9218,-379,9216,-349,9206,-319,9191,-294,9173,-273,9148,-253,9122,-240,9092,-231,9061,-227,9029,-231,8999,-240,8973,-253,8948,-273,8930,-294,8916,-319,8907,-349,8903,-379e" filled="f" stroked="t" strokeweight="0.24pt" strokecolor="#000000">
              <v:path arrowok="t"/>
            </v:shape>
            <v:shape style="position:absolute;left:8903;top:-21;width:314;height:302" coordorigin="8903,-21" coordsize="314,302" path="m8903,129l8907,160,8916,189,8930,214,8948,238,8973,256,8999,270,9029,278,9061,281,9092,278,9122,270,9148,256,9173,238,9191,214,9206,189,9216,160,9218,129,9216,98,9206,71,9191,46,9173,23,9148,5,9122,-10,9092,-19,9061,-21,9029,-19,8999,-10,8973,5,8948,23,8930,46,8916,71,8907,98,8903,129xe" filled="t" fillcolor="#FFFFFF" stroked="f">
              <v:path arrowok="t"/>
              <v:fill/>
            </v:shape>
            <v:shape style="position:absolute;left:8903;top:-21;width:314;height:302" coordorigin="8903,-21" coordsize="314,302" path="m8903,129l8907,98,8916,71,8930,46,8948,23,8973,5,8999,-10,9029,-19,9061,-21,9092,-19,9122,-10,9148,5,9173,23,9191,46,9206,71,9216,98,9218,129,9216,160,9206,189,9191,214,9173,238,9148,256,9122,270,9092,278,9061,281,9029,278,8999,270,8973,256,8948,238,8930,214,8916,189,8907,160,8903,129e" filled="f" stroked="t" strokeweight="0.24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4"/>
          <w:w w:val="100"/>
          <w:sz w:val="14"/>
          <w:szCs w:val="14"/>
        </w:rPr>
        <w:t>E</w:t>
      </w:r>
      <w:r>
        <w:rPr>
          <w:rFonts w:cs="Arial" w:hAnsi="Arial" w:eastAsia="Arial" w:ascii="Arial"/>
          <w:spacing w:val="1"/>
          <w:w w:val="100"/>
          <w:sz w:val="14"/>
          <w:szCs w:val="14"/>
        </w:rPr>
        <w:t>n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c</w:t>
      </w:r>
      <w:r>
        <w:rPr>
          <w:rFonts w:cs="Arial" w:hAnsi="Arial" w:eastAsia="Arial" w:ascii="Arial"/>
          <w:spacing w:val="5"/>
          <w:w w:val="100"/>
          <w:sz w:val="14"/>
          <w:szCs w:val="14"/>
        </w:rPr>
        <w:t>r</w:t>
      </w:r>
      <w:r>
        <w:rPr>
          <w:rFonts w:cs="Arial" w:hAnsi="Arial" w:eastAsia="Arial" w:ascii="Arial"/>
          <w:spacing w:val="4"/>
          <w:w w:val="100"/>
          <w:sz w:val="14"/>
          <w:szCs w:val="14"/>
        </w:rPr>
        <w:t>y</w:t>
      </w:r>
      <w:r>
        <w:rPr>
          <w:rFonts w:cs="Arial" w:hAnsi="Arial" w:eastAsia="Arial" w:ascii="Arial"/>
          <w:spacing w:val="1"/>
          <w:w w:val="100"/>
          <w:sz w:val="14"/>
          <w:szCs w:val="14"/>
        </w:rPr>
        <w:t>p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t</w:t>
      </w:r>
      <w:r>
        <w:rPr>
          <w:rFonts w:cs="Arial" w:hAnsi="Arial" w:eastAsia="Arial" w:ascii="Arial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spacing w:val="3"/>
          <w:w w:val="100"/>
          <w:sz w:val="14"/>
          <w:szCs w:val="14"/>
        </w:rPr>
        <w:t>F</w:t>
      </w:r>
      <w:r>
        <w:rPr>
          <w:rFonts w:cs="Arial" w:hAnsi="Arial" w:eastAsia="Arial" w:ascii="Arial"/>
          <w:spacing w:val="6"/>
          <w:w w:val="100"/>
          <w:sz w:val="14"/>
          <w:szCs w:val="14"/>
        </w:rPr>
        <w:t>i</w:t>
      </w:r>
      <w:r>
        <w:rPr>
          <w:rFonts w:cs="Arial" w:hAnsi="Arial" w:eastAsia="Arial" w:ascii="Arial"/>
          <w:spacing w:val="1"/>
          <w:w w:val="100"/>
          <w:sz w:val="14"/>
          <w:szCs w:val="14"/>
        </w:rPr>
        <w:t>l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e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    </w:t>
      </w:r>
      <w:r>
        <w:rPr>
          <w:rFonts w:cs="Arial" w:hAnsi="Arial" w:eastAsia="Arial" w:ascii="Arial"/>
          <w:spacing w:val="2"/>
          <w:w w:val="100"/>
          <w:sz w:val="14"/>
          <w:szCs w:val="14"/>
        </w:rPr>
        <w:t> </w:t>
      </w:r>
      <w:r>
        <w:rPr>
          <w:rFonts w:cs="Arial" w:hAnsi="Arial" w:eastAsia="Arial" w:ascii="Arial"/>
          <w:spacing w:val="0"/>
          <w:w w:val="103"/>
          <w:sz w:val="14"/>
          <w:szCs w:val="14"/>
        </w:rPr>
        <w:t>C</w:t>
      </w:r>
      <w:r>
        <w:rPr>
          <w:rFonts w:cs="Arial" w:hAnsi="Arial" w:eastAsia="Arial" w:ascii="Arial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235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824" w:right="4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50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480" w:bottom="280" w:left="1720" w:right="13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6"/>
        <w:ind w:left="2595" w:right="-52"/>
      </w:pPr>
      <w:r>
        <w:rPr>
          <w:rFonts w:cs="Arial" w:hAnsi="Arial" w:eastAsia="Arial" w:ascii="Arial"/>
          <w:spacing w:val="11"/>
          <w:w w:val="100"/>
          <w:sz w:val="21"/>
          <w:szCs w:val="21"/>
        </w:rPr>
        <w:t>D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C</w:t>
      </w:r>
      <w:r>
        <w:rPr>
          <w:rFonts w:cs="Arial" w:hAnsi="Arial" w:eastAsia="Arial" w:ascii="Arial"/>
          <w:spacing w:val="11"/>
          <w:w w:val="100"/>
          <w:sz w:val="21"/>
          <w:szCs w:val="21"/>
        </w:rPr>
        <w:t>R</w:t>
      </w:r>
      <w:r>
        <w:rPr>
          <w:rFonts w:cs="Arial" w:hAnsi="Arial" w:eastAsia="Arial" w:ascii="Arial"/>
          <w:spacing w:val="13"/>
          <w:w w:val="100"/>
          <w:sz w:val="21"/>
          <w:szCs w:val="21"/>
        </w:rPr>
        <w:t>Y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spacing w:val="15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6"/>
          <w:w w:val="100"/>
          <w:sz w:val="21"/>
          <w:szCs w:val="21"/>
        </w:rPr>
        <w:t>F</w:t>
      </w:r>
      <w:r>
        <w:rPr>
          <w:rFonts w:cs="Arial" w:hAnsi="Arial" w:eastAsia="Arial" w:ascii="Arial"/>
          <w:spacing w:val="4"/>
          <w:w w:val="100"/>
          <w:sz w:val="21"/>
          <w:szCs w:val="21"/>
        </w:rPr>
        <w:t>I</w:t>
      </w:r>
      <w:r>
        <w:rPr>
          <w:rFonts w:cs="Arial" w:hAnsi="Arial" w:eastAsia="Arial" w:ascii="Arial"/>
          <w:spacing w:val="8"/>
          <w:w w:val="100"/>
          <w:sz w:val="21"/>
          <w:szCs w:val="21"/>
        </w:rPr>
        <w:t>L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7"/>
          <w:szCs w:val="17"/>
        </w:rPr>
        <w:jc w:val="left"/>
        <w:ind w:left="2576"/>
      </w:pPr>
      <w:r>
        <w:rPr>
          <w:rFonts w:cs="Arial" w:hAnsi="Arial" w:eastAsia="Arial" w:ascii="Arial"/>
          <w:spacing w:val="4"/>
          <w:w w:val="100"/>
          <w:sz w:val="17"/>
          <w:szCs w:val="17"/>
        </w:rPr>
        <w:t>I</w:t>
      </w:r>
      <w:r>
        <w:rPr>
          <w:rFonts w:cs="Arial" w:hAnsi="Arial" w:eastAsia="Arial" w:ascii="Arial"/>
          <w:spacing w:val="8"/>
          <w:w w:val="100"/>
          <w:sz w:val="17"/>
          <w:szCs w:val="17"/>
        </w:rPr>
        <w:t>n</w:t>
      </w:r>
      <w:r>
        <w:rPr>
          <w:rFonts w:cs="Arial" w:hAnsi="Arial" w:eastAsia="Arial" w:ascii="Arial"/>
          <w:spacing w:val="8"/>
          <w:w w:val="100"/>
          <w:sz w:val="17"/>
          <w:szCs w:val="17"/>
        </w:rPr>
        <w:t>p</w:t>
      </w:r>
      <w:r>
        <w:rPr>
          <w:rFonts w:cs="Arial" w:hAnsi="Arial" w:eastAsia="Arial" w:ascii="Arial"/>
          <w:spacing w:val="8"/>
          <w:w w:val="100"/>
          <w:sz w:val="17"/>
          <w:szCs w:val="17"/>
        </w:rPr>
        <w:t>u</w:t>
      </w:r>
      <w:r>
        <w:rPr>
          <w:rFonts w:cs="Arial" w:hAnsi="Arial" w:eastAsia="Arial" w:ascii="Arial"/>
          <w:spacing w:val="0"/>
          <w:w w:val="100"/>
          <w:sz w:val="17"/>
          <w:szCs w:val="17"/>
        </w:rPr>
        <w:t>t</w:t>
      </w:r>
      <w:r>
        <w:rPr>
          <w:rFonts w:cs="Arial" w:hAnsi="Arial" w:eastAsia="Arial" w:ascii="Arial"/>
          <w:spacing w:val="21"/>
          <w:w w:val="100"/>
          <w:sz w:val="17"/>
          <w:szCs w:val="17"/>
        </w:rPr>
        <w:t> </w:t>
      </w:r>
      <w:r>
        <w:rPr>
          <w:rFonts w:cs="Arial" w:hAnsi="Arial" w:eastAsia="Arial" w:ascii="Arial"/>
          <w:spacing w:val="8"/>
          <w:w w:val="100"/>
          <w:sz w:val="17"/>
          <w:szCs w:val="17"/>
        </w:rPr>
        <w:t>F</w:t>
      </w:r>
      <w:r>
        <w:rPr>
          <w:rFonts w:cs="Arial" w:hAnsi="Arial" w:eastAsia="Arial" w:ascii="Arial"/>
          <w:spacing w:val="0"/>
          <w:w w:val="100"/>
          <w:sz w:val="17"/>
          <w:szCs w:val="17"/>
        </w:rPr>
        <w:t>i</w:t>
      </w:r>
      <w:r>
        <w:rPr>
          <w:rFonts w:cs="Arial" w:hAnsi="Arial" w:eastAsia="Arial" w:ascii="Arial"/>
          <w:spacing w:val="4"/>
          <w:w w:val="100"/>
          <w:sz w:val="17"/>
          <w:szCs w:val="17"/>
        </w:rPr>
        <w:t>l</w:t>
      </w:r>
      <w:r>
        <w:rPr>
          <w:rFonts w:cs="Arial" w:hAnsi="Arial" w:eastAsia="Arial" w:ascii="Arial"/>
          <w:spacing w:val="0"/>
          <w:w w:val="100"/>
          <w:sz w:val="17"/>
          <w:szCs w:val="17"/>
        </w:rPr>
        <w:t>e</w:t>
      </w:r>
      <w:r>
        <w:rPr>
          <w:rFonts w:cs="Arial" w:hAnsi="Arial" w:eastAsia="Arial" w:ascii="Arial"/>
          <w:spacing w:val="0"/>
          <w:w w:val="100"/>
          <w:sz w:val="17"/>
          <w:szCs w:val="17"/>
        </w:rPr>
        <w:t> </w:t>
      </w:r>
      <w:r>
        <w:rPr>
          <w:rFonts w:cs="Arial" w:hAnsi="Arial" w:eastAsia="Arial" w:ascii="Arial"/>
          <w:spacing w:val="23"/>
          <w:w w:val="100"/>
          <w:sz w:val="17"/>
          <w:szCs w:val="17"/>
        </w:rPr>
        <w:t> </w:t>
      </w:r>
      <w:r>
        <w:rPr>
          <w:rFonts w:cs="Arial" w:hAnsi="Arial" w:eastAsia="Arial" w:ascii="Arial"/>
          <w:spacing w:val="0"/>
          <w:w w:val="103"/>
          <w:sz w:val="17"/>
          <w:szCs w:val="17"/>
        </w:rPr>
        <w:t>:</w:t>
      </w:r>
      <w:r>
        <w:rPr>
          <w:rFonts w:cs="Arial" w:hAnsi="Arial" w:eastAsia="Arial" w:ascii="Arial"/>
          <w:spacing w:val="0"/>
          <w:w w:val="100"/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sectPr>
          <w:type w:val="continuous"/>
          <w:pgSz w:w="12240" w:h="15840"/>
          <w:pgMar w:top="1480" w:bottom="280" w:left="1720" w:right="1340"/>
          <w:cols w:num="2" w:equalWidth="off">
            <w:col w:w="4199" w:space="1588"/>
            <w:col w:w="3393"/>
          </w:cols>
        </w:sectPr>
      </w:pPr>
      <w:r>
        <w:rPr>
          <w:rFonts w:cs="Arial" w:hAnsi="Arial" w:eastAsia="Arial" w:ascii="Arial"/>
          <w:spacing w:val="0"/>
          <w:w w:val="100"/>
          <w:position w:val="2"/>
          <w:sz w:val="14"/>
          <w:szCs w:val="14"/>
        </w:rPr>
        <w:t>A</w:t>
      </w:r>
      <w:r>
        <w:rPr>
          <w:rFonts w:cs="Arial" w:hAnsi="Arial" w:eastAsia="Arial" w:ascii="Arial"/>
          <w:spacing w:val="0"/>
          <w:w w:val="100"/>
          <w:position w:val="2"/>
          <w:sz w:val="14"/>
          <w:szCs w:val="14"/>
        </w:rPr>
        <w:t>             </w:t>
      </w:r>
      <w:r>
        <w:rPr>
          <w:rFonts w:cs="Arial" w:hAnsi="Arial" w:eastAsia="Arial" w:ascii="Arial"/>
          <w:spacing w:val="21"/>
          <w:w w:val="100"/>
          <w:position w:val="2"/>
          <w:sz w:val="14"/>
          <w:szCs w:val="14"/>
        </w:rPr>
        <w:t> </w:t>
      </w:r>
      <w:r>
        <w:rPr>
          <w:rFonts w:cs="Arial" w:hAnsi="Arial" w:eastAsia="Arial" w:ascii="Arial"/>
          <w:spacing w:val="7"/>
          <w:w w:val="100"/>
          <w:position w:val="0"/>
          <w:sz w:val="14"/>
          <w:szCs w:val="14"/>
        </w:rPr>
        <w:t>B</w:t>
      </w:r>
      <w:r>
        <w:rPr>
          <w:rFonts w:cs="Arial" w:hAnsi="Arial" w:eastAsia="Arial" w:ascii="Arial"/>
          <w:spacing w:val="6"/>
          <w:w w:val="100"/>
          <w:position w:val="0"/>
          <w:sz w:val="14"/>
          <w:szCs w:val="14"/>
        </w:rPr>
        <w:t>r</w:t>
      </w:r>
      <w:r>
        <w:rPr>
          <w:rFonts w:cs="Arial" w:hAnsi="Arial" w:eastAsia="Arial" w:ascii="Arial"/>
          <w:spacing w:val="4"/>
          <w:w w:val="100"/>
          <w:position w:val="0"/>
          <w:sz w:val="14"/>
          <w:szCs w:val="14"/>
        </w:rPr>
        <w:t>o</w:t>
      </w:r>
      <w:r>
        <w:rPr>
          <w:rFonts w:cs="Arial" w:hAnsi="Arial" w:eastAsia="Arial" w:ascii="Arial"/>
          <w:spacing w:val="9"/>
          <w:w w:val="100"/>
          <w:position w:val="0"/>
          <w:sz w:val="14"/>
          <w:szCs w:val="14"/>
        </w:rPr>
        <w:t>w</w:t>
      </w:r>
      <w:r>
        <w:rPr>
          <w:rFonts w:cs="Arial" w:hAnsi="Arial" w:eastAsia="Arial" w:ascii="Arial"/>
          <w:spacing w:val="2"/>
          <w:w w:val="100"/>
          <w:position w:val="0"/>
          <w:sz w:val="14"/>
          <w:szCs w:val="14"/>
        </w:rPr>
        <w:t>s</w:t>
      </w:r>
      <w:r>
        <w:rPr>
          <w:rFonts w:cs="Arial" w:hAnsi="Arial" w:eastAsia="Arial" w:ascii="Arial"/>
          <w:spacing w:val="0"/>
          <w:w w:val="100"/>
          <w:position w:val="0"/>
          <w:sz w:val="14"/>
          <w:szCs w:val="14"/>
        </w:rPr>
        <w:t>e</w:t>
      </w:r>
      <w:r>
        <w:rPr>
          <w:rFonts w:cs="Arial" w:hAnsi="Arial" w:eastAsia="Arial" w:ascii="Arial"/>
          <w:spacing w:val="0"/>
          <w:w w:val="100"/>
          <w:position w:val="0"/>
          <w:sz w:val="14"/>
          <w:szCs w:val="14"/>
        </w:rPr>
        <w:t>       </w:t>
      </w:r>
      <w:r>
        <w:rPr>
          <w:rFonts w:cs="Arial" w:hAnsi="Arial" w:eastAsia="Arial" w:ascii="Arial"/>
          <w:spacing w:val="6"/>
          <w:w w:val="100"/>
          <w:position w:val="0"/>
          <w:sz w:val="14"/>
          <w:szCs w:val="14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14"/>
          <w:szCs w:val="14"/>
        </w:rPr>
        <w:t>B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4"/>
          <w:szCs w:val="14"/>
        </w:rPr>
        <w:jc w:val="right"/>
        <w:spacing w:before="37"/>
        <w:ind w:right="1828"/>
      </w:pPr>
      <w:r>
        <w:pict>
          <v:group style="position:absolute;margin-left:195.495pt;margin-top:-65.1141pt;width:270.69pt;height:124.35pt;mso-position-horizontal-relative:page;mso-position-vertical-relative:paragraph;z-index:-3954" coordorigin="3910,-1302" coordsize="5414,2487">
            <v:shape style="position:absolute;left:3912;top:-1300;width:5409;height:2482" coordorigin="3912,-1300" coordsize="5409,2482" path="m3912,1182l9321,1182,9321,-1300,3912,-1300,3912,1182xe" filled="f" stroked="t" strokeweight="0.24pt" strokecolor="#000000">
              <v:path arrowok="t"/>
            </v:shape>
            <v:shape style="position:absolute;left:5399;top:-485;width:2316;height:195" coordorigin="5399,-485" coordsize="2316,195" path="m5399,-290l7716,-290,7716,-485,5399,-485,5399,-290xe" filled="t" fillcolor="#FFFFFF" stroked="f">
              <v:path arrowok="t"/>
              <v:fill/>
            </v:shape>
            <v:shape style="position:absolute;left:5399;top:-485;width:2316;height:195" coordorigin="5399,-485" coordsize="2316,195" path="m5399,-290l7716,-290,7716,-485,5399,-485,5399,-290xe" filled="f" stroked="t" strokeweight="0.24pt" strokecolor="#000000">
              <v:path arrowok="t"/>
            </v:shape>
            <v:shape style="position:absolute;left:7936;top:-508;width:963;height:277" coordorigin="7936,-508" coordsize="963,277" path="m7936,-230l8898,-230,8898,-508,7936,-508,7936,-230xe" filled="t" fillcolor="#FFFFFF" stroked="f">
              <v:path arrowok="t"/>
              <v:fill/>
            </v:shape>
            <v:shape style="position:absolute;left:7936;top:-508;width:963;height:277" coordorigin="7936,-508" coordsize="963,277" path="m7936,-230l8898,-230,8898,-508,7936,-508,7936,-230xe" filled="f" stroked="t" strokeweight="0.24pt" strokecolor="#000000">
              <v:path arrowok="t"/>
            </v:shape>
            <v:shape style="position:absolute;left:7936;top:-14;width:963;height:278" coordorigin="7936,-14" coordsize="963,278" path="m7936,263l8898,263,8898,-14,7936,-14,7936,263xe" filled="t" fillcolor="#FFFFFF" stroked="f">
              <v:path arrowok="t"/>
              <v:fill/>
            </v:shape>
            <v:shape style="position:absolute;left:7936;top:-14;width:963;height:278" coordorigin="7936,-14" coordsize="963,278" path="m7936,263l8898,263,8898,-14,7936,-14,7936,263xe" filled="f" stroked="t" strokeweight="0.24pt" strokecolor="#000000">
              <v:path arrowok="t"/>
            </v:shape>
            <v:shape style="position:absolute;left:8868;top:-516;width:314;height:295" coordorigin="8868,-516" coordsize="314,295" path="m8868,-369l8870,-339,8879,-313,8894,-286,8913,-265,8938,-248,8964,-234,8992,-225,9024,-221,9056,-225,9086,-234,9113,-248,9137,-265,9156,-286,9169,-313,9178,-339,9182,-369,9178,-399,9169,-427,9156,-451,9137,-472,9113,-492,9086,-504,9056,-513,9024,-516,8992,-513,8964,-504,8938,-492,8913,-472,8894,-451,8879,-427,8870,-399,8868,-369xe" filled="t" fillcolor="#FFFFFF" stroked="f">
              <v:path arrowok="t"/>
              <v:fill/>
            </v:shape>
            <v:shape style="position:absolute;left:8868;top:-516;width:314;height:295" coordorigin="8868,-516" coordsize="314,295" path="m8868,-369l8870,-399,8879,-427,8894,-451,8913,-472,8938,-492,8964,-504,8992,-513,9024,-516,9056,-513,9086,-504,9113,-492,9137,-472,9156,-451,9169,-427,9178,-399,9182,-369,9178,-339,9169,-313,9156,-286,9137,-265,9113,-248,9086,-234,9056,-225,9024,-221,8992,-225,8964,-234,8938,-248,8913,-265,8894,-286,8879,-313,8870,-339,8868,-369e" filled="f" stroked="t" strokeweight="0.24pt" strokecolor="#000000">
              <v:path arrowok="t"/>
            </v:shape>
            <v:shape style="position:absolute;left:7400;top:-536;width:316;height:295" coordorigin="7400,-536" coordsize="316,295" path="m7400,-388l7403,-358,7413,-330,7428,-306,7447,-285,7469,-265,7496,-253,7526,-244,7558,-241,7590,-244,7618,-253,7646,-265,7669,-285,7688,-306,7703,-330,7712,-358,7716,-388,7712,-418,7703,-444,7688,-471,7669,-492,7646,-509,7618,-523,7590,-532,7558,-536,7526,-532,7496,-523,7469,-509,7447,-492,7428,-471,7413,-444,7403,-418,7400,-388xe" filled="t" fillcolor="#FFFFFF" stroked="f">
              <v:path arrowok="t"/>
              <v:fill/>
            </v:shape>
            <v:shape style="position:absolute;left:7400;top:-536;width:316;height:295" coordorigin="7400,-536" coordsize="316,295" path="m7400,-388l7403,-418,7413,-444,7428,-471,7447,-492,7469,-509,7496,-523,7526,-532,7558,-536,7590,-532,7618,-523,7646,-509,7669,-492,7688,-471,7703,-444,7712,-418,7716,-388,7712,-358,7703,-330,7688,-306,7669,-285,7646,-265,7618,-253,7590,-244,7558,-241,7526,-244,7496,-253,7469,-265,7447,-285,7428,-306,7413,-330,7403,-358,7400,-388e" filled="f" stroked="t" strokeweight="0.24pt" strokecolor="#000000">
              <v:path arrowok="t"/>
            </v:shape>
            <v:shape style="position:absolute;left:8868;top:-23;width:314;height:295" coordorigin="8868,-23" coordsize="314,295" path="m8868,125l8870,155,8879,183,8894,207,8913,228,8938,248,8964,260,8992,269,9024,272,9056,269,9086,260,9113,248,9137,228,9156,207,9169,183,9178,155,9182,125,9178,95,9169,67,9156,42,9137,21,9113,4,9086,-10,9056,-19,9024,-23,8992,-19,8964,-10,8938,4,8913,21,8894,42,8879,67,8870,95,8868,125xe" filled="t" fillcolor="#FFFFFF" stroked="f">
              <v:path arrowok="t"/>
              <v:fill/>
            </v:shape>
            <v:shape style="position:absolute;left:8868;top:-23;width:314;height:295" coordorigin="8868,-23" coordsize="314,295" path="m8868,125l8870,95,8879,67,8894,42,8913,21,8938,4,8964,-10,8992,-19,9024,-23,9056,-19,9086,-10,9113,4,9137,21,9156,42,9169,67,9178,95,9182,125,9178,155,9169,183,9156,207,9137,228,9113,248,9086,260,9056,269,9024,272,8992,269,8964,260,8938,248,8913,228,8894,207,8879,183,8870,155,8868,125e" filled="f" stroked="t" strokeweight="0.24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9"/>
          <w:w w:val="100"/>
          <w:sz w:val="14"/>
          <w:szCs w:val="14"/>
        </w:rPr>
        <w:t>D</w:t>
      </w:r>
      <w:r>
        <w:rPr>
          <w:rFonts w:cs="Arial" w:hAnsi="Arial" w:eastAsia="Arial" w:ascii="Arial"/>
          <w:spacing w:val="4"/>
          <w:w w:val="100"/>
          <w:sz w:val="14"/>
          <w:szCs w:val="14"/>
        </w:rPr>
        <w:t>e</w:t>
      </w:r>
      <w:r>
        <w:rPr>
          <w:rFonts w:cs="Arial" w:hAnsi="Arial" w:eastAsia="Arial" w:ascii="Arial"/>
          <w:spacing w:val="7"/>
          <w:w w:val="100"/>
          <w:sz w:val="14"/>
          <w:szCs w:val="14"/>
        </w:rPr>
        <w:t>c</w:t>
      </w:r>
      <w:r>
        <w:rPr>
          <w:rFonts w:cs="Arial" w:hAnsi="Arial" w:eastAsia="Arial" w:ascii="Arial"/>
          <w:spacing w:val="1"/>
          <w:w w:val="100"/>
          <w:sz w:val="14"/>
          <w:szCs w:val="14"/>
        </w:rPr>
        <w:t>r</w:t>
      </w:r>
      <w:r>
        <w:rPr>
          <w:rFonts w:cs="Arial" w:hAnsi="Arial" w:eastAsia="Arial" w:ascii="Arial"/>
          <w:spacing w:val="7"/>
          <w:w w:val="100"/>
          <w:sz w:val="14"/>
          <w:szCs w:val="14"/>
        </w:rPr>
        <w:t>y</w:t>
      </w:r>
      <w:r>
        <w:rPr>
          <w:rFonts w:cs="Arial" w:hAnsi="Arial" w:eastAsia="Arial" w:ascii="Arial"/>
          <w:spacing w:val="4"/>
          <w:w w:val="100"/>
          <w:sz w:val="14"/>
          <w:szCs w:val="14"/>
        </w:rPr>
        <w:t>p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t</w:t>
      </w:r>
      <w:r>
        <w:rPr>
          <w:rFonts w:cs="Arial" w:hAnsi="Arial" w:eastAsia="Arial" w:ascii="Arial"/>
          <w:spacing w:val="4"/>
          <w:w w:val="100"/>
          <w:sz w:val="14"/>
          <w:szCs w:val="14"/>
        </w:rPr>
        <w:t> 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F</w:t>
      </w:r>
      <w:r>
        <w:rPr>
          <w:rFonts w:cs="Arial" w:hAnsi="Arial" w:eastAsia="Arial" w:ascii="Arial"/>
          <w:spacing w:val="-29"/>
          <w:w w:val="100"/>
          <w:sz w:val="14"/>
          <w:szCs w:val="14"/>
        </w:rPr>
        <w:t> </w:t>
      </w:r>
      <w:r>
        <w:rPr>
          <w:rFonts w:cs="Arial" w:hAnsi="Arial" w:eastAsia="Arial" w:ascii="Arial"/>
          <w:spacing w:val="2"/>
          <w:w w:val="100"/>
          <w:sz w:val="14"/>
          <w:szCs w:val="14"/>
        </w:rPr>
        <w:t>i</w:t>
      </w:r>
      <w:r>
        <w:rPr>
          <w:rFonts w:cs="Arial" w:hAnsi="Arial" w:eastAsia="Arial" w:ascii="Arial"/>
          <w:spacing w:val="2"/>
          <w:w w:val="100"/>
          <w:sz w:val="14"/>
          <w:szCs w:val="14"/>
        </w:rPr>
        <w:t>l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e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   </w:t>
      </w:r>
      <w:r>
        <w:rPr>
          <w:rFonts w:cs="Arial" w:hAnsi="Arial" w:eastAsia="Arial" w:ascii="Arial"/>
          <w:spacing w:val="3"/>
          <w:w w:val="100"/>
          <w:sz w:val="14"/>
          <w:szCs w:val="14"/>
        </w:rPr>
        <w:t> </w:t>
      </w:r>
      <w:r>
        <w:rPr>
          <w:rFonts w:cs="Arial" w:hAnsi="Arial" w:eastAsia="Arial" w:ascii="Arial"/>
          <w:spacing w:val="0"/>
          <w:w w:val="100"/>
          <w:sz w:val="14"/>
          <w:szCs w:val="14"/>
        </w:rPr>
        <w:t>C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234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59"/>
        <w:ind w:left="824" w:right="486"/>
        <w:sectPr>
          <w:type w:val="continuous"/>
          <w:pgSz w:w="12240" w:h="15840"/>
          <w:pgMar w:top="1480" w:bottom="280" w:left="1720" w:right="13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0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0"/>
      </w:pP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0"/>
      </w:pP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9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pict>
          <v:group style="position:absolute;margin-left:261.255pt;margin-top:33.6696pt;width:150.66pt;height:0pt;mso-position-horizontal-relative:page;mso-position-vertical-relative:paragraph;z-index:-3953" coordorigin="5225,673" coordsize="3013,0">
            <v:shape style="position:absolute;left:5225;top:673;width:3013;height:0" coordorigin="5225,673" coordsize="3013,0" path="m5225,673l8238,673e" filled="f" stroked="t" strokeweight="0.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33"/>
        <w:ind w:left="3695" w:right="3311"/>
        <w:sectPr>
          <w:pgMar w:header="514" w:footer="0" w:top="700" w:bottom="280" w:left="1720" w:right="1340"/>
          <w:pgSz w:w="12240" w:h="15840"/>
        </w:sectPr>
      </w:pPr>
      <w:r>
        <w:pict>
          <v:group style="position:absolute;margin-left:261.255pt;margin-top:16.858pt;width:150.66pt;height:0pt;mso-position-horizontal-relative:page;mso-position-vertical-relative:paragraph;z-index:-3952" coordorigin="5225,337" coordsize="3013,0">
            <v:shape style="position:absolute;left:5225;top:337;width:3013;height:0" coordorigin="5225,337" coordsize="3013,0" path="m5225,337l8238,337e" filled="f" stroked="t" strokeweight="0.24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-6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</w:t>
      </w:r>
      <w:r>
        <w:rPr>
          <w:rFonts w:cs="Arial" w:hAnsi="Arial" w:eastAsia="Arial" w:ascii="Arial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4"/>
          <w:w w:val="103"/>
          <w:sz w:val="22"/>
          <w:szCs w:val="22"/>
        </w:rPr>
        <w:t>T</w:t>
      </w:r>
      <w:r>
        <w:rPr>
          <w:rFonts w:cs="Arial" w:hAnsi="Arial" w:eastAsia="Arial" w:ascii="Arial"/>
          <w:spacing w:val="-3"/>
          <w:w w:val="102"/>
          <w:sz w:val="22"/>
          <w:szCs w:val="22"/>
        </w:rPr>
        <w:t>y</w:t>
      </w:r>
      <w:r>
        <w:rPr>
          <w:rFonts w:cs="Arial" w:hAnsi="Arial" w:eastAsia="Arial" w:ascii="Arial"/>
          <w:spacing w:val="-6"/>
          <w:w w:val="102"/>
          <w:sz w:val="22"/>
          <w:szCs w:val="22"/>
        </w:rPr>
        <w:t>p</w:t>
      </w:r>
      <w:r>
        <w:rPr>
          <w:rFonts w:cs="Arial" w:hAnsi="Arial" w:eastAsia="Arial" w:ascii="Arial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19"/>
          <w:szCs w:val="19"/>
        </w:rPr>
        <w:jc w:val="right"/>
        <w:ind w:right="593"/>
      </w:pPr>
      <w:r>
        <w:rPr>
          <w:rFonts w:cs="Arial" w:hAnsi="Arial" w:eastAsia="Arial" w:ascii="Arial"/>
          <w:spacing w:val="0"/>
          <w:w w:val="100"/>
          <w:position w:val="3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position w:val="3"/>
          <w:sz w:val="15"/>
          <w:szCs w:val="15"/>
        </w:rPr>
        <w:t>   </w:t>
      </w:r>
      <w:r>
        <w:rPr>
          <w:rFonts w:cs="Arial" w:hAnsi="Arial" w:eastAsia="Arial" w:ascii="Arial"/>
          <w:spacing w:val="7"/>
          <w:w w:val="100"/>
          <w:position w:val="3"/>
          <w:sz w:val="15"/>
          <w:szCs w:val="15"/>
        </w:rPr>
        <w:t> </w:t>
      </w:r>
      <w:r>
        <w:rPr>
          <w:rFonts w:cs="Arial" w:hAnsi="Arial" w:eastAsia="Arial" w:ascii="Arial"/>
          <w:spacing w:val="0"/>
          <w:w w:val="99"/>
          <w:position w:val="0"/>
          <w:sz w:val="19"/>
          <w:szCs w:val="19"/>
        </w:rPr>
        <w:t>ID</w:t>
      </w:r>
      <w:r>
        <w:rPr>
          <w:rFonts w:cs="Arial" w:hAnsi="Arial" w:eastAsia="Arial" w:ascii="Arial"/>
          <w:spacing w:val="0"/>
          <w:w w:val="100"/>
          <w:position w:val="0"/>
          <w:sz w:val="19"/>
          <w:szCs w:val="19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9"/>
          <w:szCs w:val="19"/>
        </w:rPr>
        <w:jc w:val="right"/>
        <w:ind w:right="317"/>
      </w:pPr>
      <w:r>
        <w:rPr>
          <w:rFonts w:cs="Arial" w:hAnsi="Arial" w:eastAsia="Arial" w:ascii="Arial"/>
          <w:spacing w:val="0"/>
          <w:w w:val="100"/>
          <w:position w:val="3"/>
          <w:sz w:val="15"/>
          <w:szCs w:val="15"/>
        </w:rPr>
        <w:t>B</w:t>
      </w:r>
      <w:r>
        <w:rPr>
          <w:rFonts w:cs="Arial" w:hAnsi="Arial" w:eastAsia="Arial" w:ascii="Arial"/>
          <w:spacing w:val="0"/>
          <w:w w:val="100"/>
          <w:position w:val="3"/>
          <w:sz w:val="15"/>
          <w:szCs w:val="15"/>
        </w:rPr>
        <w:t>  </w:t>
      </w:r>
      <w:r>
        <w:rPr>
          <w:rFonts w:cs="Arial" w:hAnsi="Arial" w:eastAsia="Arial" w:ascii="Arial"/>
          <w:spacing w:val="39"/>
          <w:w w:val="100"/>
          <w:position w:val="3"/>
          <w:sz w:val="15"/>
          <w:szCs w:val="15"/>
        </w:rPr>
        <w:t> </w:t>
      </w:r>
      <w:r>
        <w:rPr>
          <w:rFonts w:cs="Arial" w:hAnsi="Arial" w:eastAsia="Arial" w:ascii="Arial"/>
          <w:spacing w:val="-6"/>
          <w:w w:val="99"/>
          <w:position w:val="0"/>
          <w:sz w:val="19"/>
          <w:szCs w:val="19"/>
        </w:rPr>
        <w:t>N</w:t>
      </w:r>
      <w:r>
        <w:rPr>
          <w:rFonts w:cs="Arial" w:hAnsi="Arial" w:eastAsia="Arial" w:ascii="Arial"/>
          <w:spacing w:val="-4"/>
          <w:w w:val="99"/>
          <w:position w:val="0"/>
          <w:sz w:val="19"/>
          <w:szCs w:val="19"/>
        </w:rPr>
        <w:t>a</w:t>
      </w:r>
      <w:r>
        <w:rPr>
          <w:rFonts w:cs="Arial" w:hAnsi="Arial" w:eastAsia="Arial" w:ascii="Arial"/>
          <w:spacing w:val="-3"/>
          <w:w w:val="99"/>
          <w:position w:val="0"/>
          <w:sz w:val="19"/>
          <w:szCs w:val="19"/>
        </w:rPr>
        <w:t>m</w:t>
      </w:r>
      <w:r>
        <w:rPr>
          <w:rFonts w:cs="Arial" w:hAnsi="Arial" w:eastAsia="Arial" w:ascii="Arial"/>
          <w:spacing w:val="0"/>
          <w:w w:val="99"/>
          <w:position w:val="0"/>
          <w:sz w:val="19"/>
          <w:szCs w:val="19"/>
        </w:rPr>
        <w:t>e</w:t>
      </w:r>
      <w:r>
        <w:rPr>
          <w:rFonts w:cs="Arial" w:hAnsi="Arial" w:eastAsia="Arial" w:ascii="Arial"/>
          <w:spacing w:val="0"/>
          <w:w w:val="100"/>
          <w:position w:val="0"/>
          <w:sz w:val="19"/>
          <w:szCs w:val="19"/>
        </w:rPr>
      </w:r>
    </w:p>
    <w:p>
      <w:pPr>
        <w:rPr>
          <w:rFonts w:cs="Arial" w:hAnsi="Arial" w:eastAsia="Arial" w:ascii="Arial"/>
          <w:sz w:val="19"/>
          <w:szCs w:val="19"/>
        </w:rPr>
        <w:jc w:val="right"/>
        <w:spacing w:before="100"/>
      </w:pPr>
      <w:r>
        <w:pict>
          <v:group style="position:absolute;margin-left:249.825pt;margin-top:-30.8953pt;width:16.665pt;height:98.97pt;mso-position-horizontal-relative:page;mso-position-vertical-relative:paragraph;z-index:-3950" coordorigin="4997,-618" coordsize="333,1979">
            <v:shape style="position:absolute;left:5023;top:-616;width:305;height:316" coordorigin="5023,-616" coordsize="305,316" path="m5023,-459l5024,-489,5034,-519,5048,-546,5066,-570,5090,-589,5116,-604,5143,-613,5174,-616,5205,-613,5234,-604,5260,-589,5284,-570,5302,-546,5315,-519,5324,-489,5327,-459,5324,-427,5315,-396,5302,-370,5284,-345,5260,-326,5234,-311,5205,-302,5174,-300,5143,-302,5116,-311,5090,-326,5066,-345,5048,-370,5034,-396,5024,-427,5023,-459e" filled="f" stroked="t" strokeweight="0.24pt" strokecolor="#FF0000">
              <v:path arrowok="t"/>
            </v:shape>
            <v:shape style="position:absolute;left:5010;top:-275;width:306;height:316" coordorigin="5010,-275" coordsize="306,316" path="m5010,-118l5014,-149,5023,-179,5037,-205,5056,-230,5078,-249,5105,-264,5132,-274,5163,-275,5194,-274,5223,-264,5249,-249,5271,-230,5289,-205,5303,-179,5313,-149,5316,-118,5313,-86,5303,-56,5289,-30,5271,-5,5249,14,5223,29,5194,38,5163,40,5132,38,5105,29,5078,14,5056,-5,5037,-30,5023,-56,5014,-86,5010,-118e" filled="f" stroked="t" strokeweight="0.24pt" strokecolor="#FF0000">
              <v:path arrowok="t"/>
            </v:shape>
            <v:shape style="position:absolute;left:4999;top:40;width:307;height:317" coordorigin="4999,40" coordsize="307,317" path="m4999,199l5003,167,5012,137,5024,110,5045,87,5066,68,5092,53,5121,44,5152,40,5183,44,5210,53,5238,68,5260,87,5278,110,5293,137,5302,167,5306,199,5302,231,5293,261,5278,288,5260,311,5238,329,5210,344,5183,354,5152,358,5121,354,5092,344,5066,329,5045,311,5024,288,5012,261,5003,231,4999,199e" filled="f" stroked="t" strokeweight="0.24pt" strokecolor="#FF0000">
              <v:path arrowok="t"/>
            </v:shape>
            <v:shape style="position:absolute;left:4999;top:350;width:307;height:316" coordorigin="4999,350" coordsize="307,316" path="m4999,509l5003,477,5012,446,5024,420,5045,397,5066,377,5092,363,5121,354,5152,350,5183,354,5210,363,5238,377,5260,397,5278,420,5293,446,5302,477,5306,509,5302,541,5293,569,5278,598,5260,620,5238,639,5210,654,5183,664,5152,666,5121,664,5092,654,5066,639,5045,620,5024,598,5012,569,5003,541,4999,509e" filled="f" stroked="t" strokeweight="0.24pt" strokecolor="#FF0000">
              <v:path arrowok="t"/>
            </v:shape>
            <v:shape style="position:absolute;left:4999;top:701;width:307;height:318" coordorigin="4999,701" coordsize="307,318" path="m4999,860l5003,828,5012,798,5024,772,5045,749,5066,730,5092,715,5121,705,5152,701,5183,705,5210,715,5238,730,5260,749,5278,772,5293,798,5302,828,5306,860,5302,893,5293,923,5278,949,5260,972,5238,991,5210,1006,5183,1015,5152,1019,5121,1015,5092,1006,5066,991,5045,972,5024,949,5012,923,5003,893,4999,860e" filled="f" stroked="t" strokeweight="0.24pt" strokecolor="#FF0000">
              <v:path arrowok="t"/>
            </v:shape>
            <v:shape style="position:absolute;left:5010;top:1042;width:306;height:317" coordorigin="5010,1042" coordsize="306,317" path="m5010,1200l5014,1168,5023,1138,5037,1112,5056,1089,5078,1070,5105,1055,5132,1046,5163,1042,5194,1046,5223,1055,5249,1070,5271,1089,5289,1112,5303,1138,5313,1168,5316,1200,5313,1232,5303,1263,5289,1289,5271,1312,5249,1331,5223,1346,5194,1355,5163,1359,5132,1355,5105,1346,5078,1331,5056,1312,5037,1289,5023,1263,5014,1232,5010,1200e" filled="f" stroked="t" strokeweight="0.24pt" strokecolor="#FF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position w:val="6"/>
          <w:sz w:val="15"/>
          <w:szCs w:val="15"/>
        </w:rPr>
        <w:t>C</w:t>
      </w:r>
      <w:r>
        <w:rPr>
          <w:rFonts w:cs="Arial" w:hAnsi="Arial" w:eastAsia="Arial" w:ascii="Arial"/>
          <w:spacing w:val="0"/>
          <w:w w:val="100"/>
          <w:position w:val="6"/>
          <w:sz w:val="15"/>
          <w:szCs w:val="15"/>
        </w:rPr>
        <w:t>   </w:t>
      </w:r>
      <w:r>
        <w:rPr>
          <w:rFonts w:cs="Arial" w:hAnsi="Arial" w:eastAsia="Arial" w:ascii="Arial"/>
          <w:spacing w:val="3"/>
          <w:w w:val="100"/>
          <w:position w:val="6"/>
          <w:sz w:val="15"/>
          <w:szCs w:val="15"/>
        </w:rPr>
        <w:t> </w:t>
      </w:r>
      <w:r>
        <w:rPr>
          <w:rFonts w:cs="Arial" w:hAnsi="Arial" w:eastAsia="Arial" w:ascii="Arial"/>
          <w:spacing w:val="-6"/>
          <w:w w:val="99"/>
          <w:position w:val="0"/>
          <w:sz w:val="19"/>
          <w:szCs w:val="19"/>
        </w:rPr>
        <w:t>P</w:t>
      </w:r>
      <w:r>
        <w:rPr>
          <w:rFonts w:cs="Arial" w:hAnsi="Arial" w:eastAsia="Arial" w:ascii="Arial"/>
          <w:spacing w:val="1"/>
          <w:w w:val="99"/>
          <w:position w:val="0"/>
          <w:sz w:val="19"/>
          <w:szCs w:val="19"/>
        </w:rPr>
        <w:t>a</w:t>
      </w:r>
      <w:r>
        <w:rPr>
          <w:rFonts w:cs="Arial" w:hAnsi="Arial" w:eastAsia="Arial" w:ascii="Arial"/>
          <w:spacing w:val="-3"/>
          <w:w w:val="99"/>
          <w:position w:val="0"/>
          <w:sz w:val="19"/>
          <w:szCs w:val="19"/>
        </w:rPr>
        <w:t>s</w:t>
      </w:r>
      <w:r>
        <w:rPr>
          <w:rFonts w:cs="Arial" w:hAnsi="Arial" w:eastAsia="Arial" w:ascii="Arial"/>
          <w:spacing w:val="-3"/>
          <w:w w:val="99"/>
          <w:position w:val="0"/>
          <w:sz w:val="19"/>
          <w:szCs w:val="19"/>
        </w:rPr>
        <w:t>s</w:t>
      </w:r>
      <w:r>
        <w:rPr>
          <w:rFonts w:cs="Arial" w:hAnsi="Arial" w:eastAsia="Arial" w:ascii="Arial"/>
          <w:spacing w:val="-6"/>
          <w:w w:val="99"/>
          <w:position w:val="0"/>
          <w:sz w:val="19"/>
          <w:szCs w:val="19"/>
        </w:rPr>
        <w:t>w</w:t>
      </w:r>
      <w:r>
        <w:rPr>
          <w:rFonts w:cs="Arial" w:hAnsi="Arial" w:eastAsia="Arial" w:ascii="Arial"/>
          <w:spacing w:val="-4"/>
          <w:w w:val="99"/>
          <w:position w:val="0"/>
          <w:sz w:val="19"/>
          <w:szCs w:val="19"/>
        </w:rPr>
        <w:t>o</w:t>
      </w:r>
      <w:r>
        <w:rPr>
          <w:rFonts w:cs="Arial" w:hAnsi="Arial" w:eastAsia="Arial" w:ascii="Arial"/>
          <w:spacing w:val="0"/>
          <w:w w:val="99"/>
          <w:position w:val="0"/>
          <w:sz w:val="19"/>
          <w:szCs w:val="19"/>
        </w:rPr>
        <w:t>rd</w:t>
      </w:r>
      <w:r>
        <w:rPr>
          <w:rFonts w:cs="Arial" w:hAnsi="Arial" w:eastAsia="Arial" w:ascii="Arial"/>
          <w:spacing w:val="0"/>
          <w:w w:val="100"/>
          <w:position w:val="0"/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3680" w:val="left"/>
        </w:tabs>
        <w:jc w:val="both"/>
        <w:spacing w:before="37" w:lineRule="auto" w:line="290"/>
        <w:ind w:left="3382" w:right="594" w:hanging="5"/>
      </w:pPr>
      <w:r>
        <w:pict>
          <v:group style="position:absolute;margin-left:261.935pt;margin-top:51.6829pt;width:153.23pt;height:6.785pt;mso-position-horizontal-relative:page;mso-position-vertical-relative:paragraph;z-index:-3951" coordorigin="5239,1034" coordsize="3065,136">
            <v:shape style="position:absolute;left:5245;top:1103;width:2993;height:0" coordorigin="5245,1103" coordsize="2993,0" path="m5245,1103l8238,1103e" filled="f" stroked="t" strokeweight="0.65pt" strokecolor="#000000">
              <v:path arrowok="t"/>
            </v:shape>
            <v:shape style="position:absolute;left:8180;top:1040;width:117;height:123" coordorigin="8180,1040" coordsize="117,123" path="m8180,1163l8297,1040e" filled="f" stroked="t" strokeweight="0.6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15"/>
          <w:szCs w:val="15"/>
        </w:rPr>
        <w:t>D</w:t>
        <w:tab/>
      </w:r>
      <w:r>
        <w:rPr>
          <w:rFonts w:cs="Arial" w:hAnsi="Arial" w:eastAsia="Arial" w:ascii="Arial"/>
          <w:spacing w:val="0"/>
          <w:w w:val="100"/>
          <w:sz w:val="15"/>
          <w:szCs w:val="15"/>
        </w:rPr>
      </w:r>
      <w:r>
        <w:rPr>
          <w:rFonts w:cs="Arial" w:hAnsi="Arial" w:eastAsia="Arial" w:ascii="Arial"/>
          <w:spacing w:val="0"/>
          <w:w w:val="102"/>
          <w:position w:val="-3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2"/>
          <w:position w:val="-3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  <w:t>E</w:t>
        <w:tab/>
      </w:r>
      <w:r>
        <w:rPr>
          <w:rFonts w:cs="Arial" w:hAnsi="Arial" w:eastAsia="Arial" w:ascii="Arial"/>
          <w:spacing w:val="0"/>
          <w:w w:val="100"/>
          <w:position w:val="0"/>
          <w:sz w:val="15"/>
          <w:szCs w:val="15"/>
        </w:rPr>
      </w:r>
      <w:r>
        <w:rPr>
          <w:rFonts w:cs="Arial" w:hAnsi="Arial" w:eastAsia="Arial" w:ascii="Arial"/>
          <w:spacing w:val="0"/>
          <w:w w:val="102"/>
          <w:position w:val="0"/>
          <w:sz w:val="22"/>
          <w:szCs w:val="22"/>
        </w:rPr>
        <w:t>d</w:t>
      </w:r>
      <w:r>
        <w:rPr>
          <w:rFonts w:cs="Arial" w:hAnsi="Arial" w:eastAsia="Arial" w:ascii="Arial"/>
          <w:spacing w:val="0"/>
          <w:w w:val="102"/>
          <w:position w:val="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5"/>
          <w:sz w:val="15"/>
          <w:szCs w:val="15"/>
        </w:rPr>
        <w:t>F</w:t>
        <w:tab/>
      </w:r>
      <w:r>
        <w:rPr>
          <w:rFonts w:cs="Arial" w:hAnsi="Arial" w:eastAsia="Arial" w:ascii="Arial"/>
          <w:spacing w:val="0"/>
          <w:w w:val="100"/>
          <w:position w:val="-5"/>
          <w:sz w:val="15"/>
          <w:szCs w:val="15"/>
        </w:rPr>
      </w:r>
      <w:r>
        <w:rPr>
          <w:rFonts w:cs="Arial" w:hAnsi="Arial" w:eastAsia="Arial" w:ascii="Arial"/>
          <w:spacing w:val="0"/>
          <w:w w:val="102"/>
          <w:position w:val="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19"/>
          <w:szCs w:val="19"/>
        </w:rPr>
        <w:jc w:val="center"/>
        <w:spacing w:before="36" w:lineRule="exact" w:line="340"/>
        <w:ind w:left="-16" w:right="3038" w:hanging="24"/>
        <w:sectPr>
          <w:type w:val="continuous"/>
          <w:pgSz w:w="12240" w:h="15840"/>
          <w:pgMar w:top="1480" w:bottom="280" w:left="1720" w:right="1340"/>
          <w:cols w:num="2" w:equalWidth="off">
            <w:col w:w="4463" w:space="725"/>
            <w:col w:w="3992"/>
          </w:cols>
        </w:sectPr>
      </w:pPr>
      <w:r>
        <w:br w:type="column"/>
      </w:r>
      <w:r>
        <w:rPr>
          <w:rFonts w:cs="Arial" w:hAnsi="Arial" w:eastAsia="Arial" w:ascii="Arial"/>
          <w:w w:val="99"/>
          <w:sz w:val="19"/>
          <w:szCs w:val="19"/>
        </w:rPr>
        <w:t>I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N</w:t>
      </w:r>
      <w:r>
        <w:rPr>
          <w:rFonts w:cs="Arial" w:hAnsi="Arial" w:eastAsia="Arial" w:ascii="Arial"/>
          <w:spacing w:val="-5"/>
          <w:w w:val="99"/>
          <w:sz w:val="19"/>
          <w:szCs w:val="19"/>
        </w:rPr>
        <w:t>T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E</w:t>
      </w:r>
      <w:r>
        <w:rPr>
          <w:rFonts w:cs="Arial" w:hAnsi="Arial" w:eastAsia="Arial" w:ascii="Arial"/>
          <w:spacing w:val="-3"/>
          <w:w w:val="99"/>
          <w:sz w:val="19"/>
          <w:szCs w:val="19"/>
        </w:rPr>
        <w:t>G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E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 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V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-2"/>
          <w:w w:val="99"/>
          <w:sz w:val="19"/>
          <w:szCs w:val="19"/>
        </w:rPr>
        <w:t>C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H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 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V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C</w:t>
      </w:r>
      <w:r>
        <w:rPr>
          <w:rFonts w:cs="Arial" w:hAnsi="Arial" w:eastAsia="Arial" w:ascii="Arial"/>
          <w:spacing w:val="-2"/>
          <w:w w:val="99"/>
          <w:sz w:val="19"/>
          <w:szCs w:val="19"/>
        </w:rPr>
        <w:t>H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 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V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-2"/>
          <w:w w:val="99"/>
          <w:sz w:val="19"/>
          <w:szCs w:val="19"/>
        </w:rPr>
        <w:t>C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H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 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V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-2"/>
          <w:w w:val="99"/>
          <w:sz w:val="19"/>
          <w:szCs w:val="19"/>
        </w:rPr>
        <w:t>C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H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 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V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-2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C</w:t>
      </w:r>
      <w:r>
        <w:rPr>
          <w:rFonts w:cs="Arial" w:hAnsi="Arial" w:eastAsia="Arial" w:ascii="Arial"/>
          <w:spacing w:val="-6"/>
          <w:w w:val="99"/>
          <w:sz w:val="19"/>
          <w:szCs w:val="19"/>
        </w:rPr>
        <w:t>H</w:t>
      </w:r>
      <w:r>
        <w:rPr>
          <w:rFonts w:cs="Arial" w:hAnsi="Arial" w:eastAsia="Arial" w:ascii="Arial"/>
          <w:spacing w:val="-1"/>
          <w:w w:val="99"/>
          <w:sz w:val="19"/>
          <w:szCs w:val="19"/>
        </w:rPr>
        <w:t>A</w:t>
      </w:r>
      <w:r>
        <w:rPr>
          <w:rFonts w:cs="Arial" w:hAnsi="Arial" w:eastAsia="Arial" w:ascii="Arial"/>
          <w:spacing w:val="0"/>
          <w:w w:val="99"/>
          <w:sz w:val="19"/>
          <w:szCs w:val="19"/>
        </w:rPr>
        <w:t>R</w:t>
      </w:r>
      <w:r>
        <w:rPr>
          <w:rFonts w:cs="Arial" w:hAnsi="Arial" w:eastAsia="Arial" w:ascii="Arial"/>
          <w:spacing w:val="0"/>
          <w:w w:val="100"/>
          <w:sz w:val="19"/>
          <w:szCs w:val="19"/>
        </w:rPr>
      </w:r>
    </w:p>
    <w:p>
      <w:pPr>
        <w:rPr>
          <w:sz w:val="19"/>
          <w:szCs w:val="19"/>
        </w:rPr>
        <w:jc w:val="left"/>
        <w:spacing w:before="5" w:lineRule="exact" w:line="180"/>
        <w:sectPr>
          <w:type w:val="continuous"/>
          <w:pgSz w:w="12240" w:h="15840"/>
          <w:pgMar w:top="1480" w:bottom="280" w:left="1720" w:right="1340"/>
        </w:sectPr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24" w:right="-54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sectPr>
          <w:type w:val="continuous"/>
          <w:pgSz w:w="12240" w:h="15840"/>
          <w:pgMar w:top="1480" w:bottom="280" w:left="1720" w:right="1340"/>
          <w:cols w:num="2" w:equalWidth="off">
            <w:col w:w="2767" w:space="562"/>
            <w:col w:w="585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60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496"/>
      </w:pP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1496" w:right="871" w:hanging="33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"/>
        <w:ind w:left="1160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496"/>
      </w:pP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</w:pP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501"/>
        <w:sectPr>
          <w:type w:val="continuous"/>
          <w:pgSz w:w="12240" w:h="15840"/>
          <w:pgMar w:top="1480" w:bottom="280" w:left="1720" w:right="1340"/>
        </w:sectPr>
      </w:pP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9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27"/>
        <w:ind w:left="3902" w:right="3044"/>
        <w:sectPr>
          <w:pgMar w:header="514" w:footer="0" w:top="900" w:bottom="280" w:left="1720" w:right="1340"/>
          <w:pgSz w:w="12240" w:h="15840"/>
        </w:sectPr>
      </w:pPr>
      <w:r>
        <w:pict>
          <v:group style="position:absolute;margin-left:271.05pt;margin-top:16.6328pt;width:155.67pt;height:0pt;mso-position-horizontal-relative:page;mso-position-vertical-relative:paragraph;z-index:-3948" coordorigin="5421,333" coordsize="3113,0">
            <v:shape style="position:absolute;left:5421;top:333;width:3113;height:0" coordorigin="5421,333" coordsize="3113,0" path="m5421,333l8534,333e" filled="f" stroked="t" strokeweight="0.24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spacing w:val="5"/>
          <w:w w:val="100"/>
          <w:sz w:val="22"/>
          <w:szCs w:val="22"/>
        </w:rPr>
        <w:t>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</w:t>
      </w:r>
      <w:r>
        <w:rPr>
          <w:rFonts w:cs="Arial" w:hAnsi="Arial" w:eastAsia="Arial" w:ascii="Arial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2"/>
          <w:sz w:val="22"/>
          <w:szCs w:val="22"/>
        </w:rPr>
        <w:t>T</w:t>
      </w:r>
      <w:r>
        <w:rPr>
          <w:rFonts w:cs="Arial" w:hAnsi="Arial" w:eastAsia="Arial" w:ascii="Arial"/>
          <w:spacing w:val="3"/>
          <w:w w:val="101"/>
          <w:sz w:val="22"/>
          <w:szCs w:val="22"/>
        </w:rPr>
        <w:t>y</w:t>
      </w:r>
      <w:r>
        <w:rPr>
          <w:rFonts w:cs="Arial" w:hAnsi="Arial" w:eastAsia="Arial" w:ascii="Arial"/>
          <w:spacing w:val="0"/>
          <w:w w:val="101"/>
          <w:sz w:val="22"/>
          <w:szCs w:val="22"/>
        </w:rPr>
        <w:t>pe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  <w:ind w:right="182"/>
      </w:pPr>
      <w:r>
        <w:rPr>
          <w:rFonts w:cs="Arial" w:hAnsi="Arial" w:eastAsia="Arial" w:ascii="Arial"/>
          <w:spacing w:val="0"/>
          <w:w w:val="100"/>
          <w:position w:val="3"/>
          <w:sz w:val="15"/>
          <w:szCs w:val="15"/>
        </w:rPr>
        <w:t>A</w:t>
      </w:r>
      <w:r>
        <w:rPr>
          <w:rFonts w:cs="Arial" w:hAnsi="Arial" w:eastAsia="Arial" w:ascii="Arial"/>
          <w:spacing w:val="0"/>
          <w:w w:val="100"/>
          <w:position w:val="3"/>
          <w:sz w:val="15"/>
          <w:szCs w:val="15"/>
        </w:rPr>
        <w:t>   </w:t>
      </w:r>
      <w:r>
        <w:rPr>
          <w:rFonts w:cs="Arial" w:hAnsi="Arial" w:eastAsia="Arial" w:ascii="Arial"/>
          <w:spacing w:val="16"/>
          <w:w w:val="100"/>
          <w:position w:val="3"/>
          <w:sz w:val="15"/>
          <w:szCs w:val="15"/>
        </w:rPr>
        <w:t> </w:t>
      </w:r>
      <w:r>
        <w:rPr>
          <w:rFonts w:cs="Arial" w:hAnsi="Arial" w:eastAsia="Arial" w:ascii="Arial"/>
          <w:spacing w:val="1"/>
          <w:w w:val="104"/>
          <w:position w:val="0"/>
          <w:sz w:val="18"/>
          <w:szCs w:val="18"/>
        </w:rPr>
        <w:t>I</w:t>
      </w:r>
      <w:r>
        <w:rPr>
          <w:rFonts w:cs="Arial" w:hAnsi="Arial" w:eastAsia="Arial" w:ascii="Arial"/>
          <w:spacing w:val="-1"/>
          <w:w w:val="103"/>
          <w:position w:val="0"/>
          <w:sz w:val="18"/>
          <w:szCs w:val="18"/>
        </w:rPr>
        <w:t>D</w:t>
      </w:r>
      <w:r>
        <w:rPr>
          <w:rFonts w:cs="Arial" w:hAnsi="Arial" w:eastAsia="Arial" w:ascii="Arial"/>
          <w:spacing w:val="2"/>
          <w:w w:val="103"/>
          <w:position w:val="0"/>
          <w:sz w:val="18"/>
          <w:szCs w:val="18"/>
        </w:rPr>
        <w:t>_</w:t>
      </w:r>
      <w:r>
        <w:rPr>
          <w:rFonts w:cs="Arial" w:hAnsi="Arial" w:eastAsia="Arial" w:ascii="Arial"/>
          <w:spacing w:val="1"/>
          <w:w w:val="104"/>
          <w:position w:val="0"/>
          <w:sz w:val="18"/>
          <w:szCs w:val="18"/>
        </w:rPr>
        <w:t>F</w:t>
      </w:r>
      <w:r>
        <w:rPr>
          <w:rFonts w:cs="Arial" w:hAnsi="Arial" w:eastAsia="Arial" w:ascii="Arial"/>
          <w:spacing w:val="-3"/>
          <w:w w:val="103"/>
          <w:position w:val="0"/>
          <w:sz w:val="18"/>
          <w:szCs w:val="18"/>
        </w:rPr>
        <w:t>i</w:t>
      </w:r>
      <w:r>
        <w:rPr>
          <w:rFonts w:cs="Arial" w:hAnsi="Arial" w:eastAsia="Arial" w:ascii="Arial"/>
          <w:spacing w:val="2"/>
          <w:w w:val="103"/>
          <w:position w:val="0"/>
          <w:sz w:val="18"/>
          <w:szCs w:val="18"/>
        </w:rPr>
        <w:t>l</w:t>
      </w:r>
      <w:r>
        <w:rPr>
          <w:rFonts w:cs="Arial" w:hAnsi="Arial" w:eastAsia="Arial" w:ascii="Arial"/>
          <w:spacing w:val="0"/>
          <w:w w:val="103"/>
          <w:position w:val="0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position w:val="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  <w:ind w:right="578"/>
      </w:pPr>
      <w:r>
        <w:pict>
          <v:group style="position:absolute;margin-left:259.35pt;margin-top:-20.055pt;width:17.19pt;height:48.48pt;mso-position-horizontal-relative:page;mso-position-vertical-relative:paragraph;z-index:-3946" coordorigin="5187,-401" coordsize="344,970">
            <v:shape style="position:absolute;left:5212;top:-399;width:317;height:313" coordorigin="5212,-399" coordsize="317,313" path="m5212,-243l5216,-273,5225,-303,5238,-329,5259,-354,5282,-373,5308,-388,5338,-397,5370,-399,5402,-397,5430,-388,5459,-373,5481,-354,5500,-329,5515,-303,5525,-273,5528,-243,5525,-211,5515,-181,5500,-155,5481,-131,5459,-112,5430,-97,5402,-88,5370,-86,5338,-88,5308,-97,5282,-112,5259,-131,5238,-155,5225,-181,5216,-211,5212,-243e" filled="f" stroked="t" strokeweight="0.24pt" strokecolor="#FF0000">
              <v:path arrowok="t"/>
            </v:shape>
            <v:shape style="position:absolute;left:5201;top:-61;width:315;height:313" coordorigin="5201,-61" coordsize="315,313" path="m5201,94l5204,64,5214,34,5227,8,5246,-16,5270,-35,5297,-50,5327,-60,5359,-61,5391,-60,5419,-50,5446,-35,5470,-16,5489,8,5504,34,5513,64,5515,94,5513,126,5504,156,5489,182,5470,206,5446,225,5419,240,5391,249,5359,251,5327,249,5297,240,5270,225,5246,206,5227,182,5214,156,5204,126,5201,94e" filled="f" stroked="t" strokeweight="0.24pt" strokecolor="#FF0000">
              <v:path arrowok="t"/>
            </v:shape>
            <v:shape style="position:absolute;left:5189;top:251;width:314;height:315" coordorigin="5189,251" coordsize="314,315" path="m5189,409l5191,377,5201,347,5216,321,5235,298,5259,279,5285,264,5315,255,5346,251,5378,255,5408,264,5434,279,5459,298,5477,321,5491,347,5500,377,5504,409,5500,440,5491,470,5477,497,5459,519,5434,538,5408,553,5378,562,5346,566,5315,562,5285,553,5259,538,5235,519,5216,497,5201,470,5191,440,5189,409e" filled="f" stroked="t" strokeweight="0.24pt" strokecolor="#FF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position w:val="3"/>
          <w:sz w:val="15"/>
          <w:szCs w:val="15"/>
        </w:rPr>
        <w:t>B</w:t>
      </w:r>
      <w:r>
        <w:rPr>
          <w:rFonts w:cs="Arial" w:hAnsi="Arial" w:eastAsia="Arial" w:ascii="Arial"/>
          <w:spacing w:val="0"/>
          <w:w w:val="100"/>
          <w:position w:val="3"/>
          <w:sz w:val="15"/>
          <w:szCs w:val="15"/>
        </w:rPr>
        <w:t>   </w:t>
      </w:r>
      <w:r>
        <w:rPr>
          <w:rFonts w:cs="Arial" w:hAnsi="Arial" w:eastAsia="Arial" w:ascii="Arial"/>
          <w:spacing w:val="36"/>
          <w:w w:val="100"/>
          <w:position w:val="3"/>
          <w:sz w:val="15"/>
          <w:szCs w:val="15"/>
        </w:rPr>
        <w:t> </w:t>
      </w:r>
      <w:r>
        <w:rPr>
          <w:rFonts w:cs="Arial" w:hAnsi="Arial" w:eastAsia="Arial" w:ascii="Arial"/>
          <w:spacing w:val="1"/>
          <w:w w:val="104"/>
          <w:position w:val="0"/>
          <w:sz w:val="18"/>
          <w:szCs w:val="18"/>
        </w:rPr>
        <w:t>I</w:t>
      </w:r>
      <w:r>
        <w:rPr>
          <w:rFonts w:cs="Arial" w:hAnsi="Arial" w:eastAsia="Arial" w:ascii="Arial"/>
          <w:spacing w:val="0"/>
          <w:w w:val="103"/>
          <w:position w:val="0"/>
          <w:sz w:val="18"/>
          <w:szCs w:val="18"/>
        </w:rPr>
        <w:t>D</w:t>
      </w:r>
      <w:r>
        <w:rPr>
          <w:rFonts w:cs="Arial" w:hAnsi="Arial" w:eastAsia="Arial" w:ascii="Arial"/>
          <w:spacing w:val="0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</w:pPr>
      <w:r>
        <w:pict>
          <v:group style="position:absolute;margin-left:271.846pt;margin-top:16.8313pt;width:158.217pt;height:6.747pt;mso-position-horizontal-relative:page;mso-position-vertical-relative:paragraph;z-index:-3947" coordorigin="5437,337" coordsize="3164,135">
            <v:shape style="position:absolute;left:5444;top:405;width:3091;height:0" coordorigin="5444,405" coordsize="3091,0" path="m5444,405l8534,405e" filled="f" stroked="t" strokeweight="0.657pt" strokecolor="#000000">
              <v:path arrowok="t"/>
            </v:shape>
            <v:shape style="position:absolute;left:8472;top:343;width:122;height:122" coordorigin="8472,343" coordsize="122,122" path="m8472,465l8595,343e" filled="f" stroked="t" strokeweight="0.657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position w:val="6"/>
          <w:sz w:val="15"/>
          <w:szCs w:val="15"/>
        </w:rPr>
        <w:t>C</w:t>
      </w:r>
      <w:r>
        <w:rPr>
          <w:rFonts w:cs="Arial" w:hAnsi="Arial" w:eastAsia="Arial" w:ascii="Arial"/>
          <w:spacing w:val="0"/>
          <w:w w:val="100"/>
          <w:position w:val="6"/>
          <w:sz w:val="15"/>
          <w:szCs w:val="15"/>
        </w:rPr>
        <w:t>   </w:t>
      </w:r>
      <w:r>
        <w:rPr>
          <w:rFonts w:cs="Arial" w:hAnsi="Arial" w:eastAsia="Arial" w:ascii="Arial"/>
          <w:spacing w:val="36"/>
          <w:w w:val="100"/>
          <w:position w:val="6"/>
          <w:sz w:val="15"/>
          <w:szCs w:val="15"/>
        </w:rPr>
        <w:t> </w:t>
      </w:r>
      <w:r>
        <w:rPr>
          <w:rFonts w:cs="Arial" w:hAnsi="Arial" w:eastAsia="Arial" w:ascii="Arial"/>
          <w:spacing w:val="1"/>
          <w:w w:val="104"/>
          <w:position w:val="0"/>
          <w:sz w:val="18"/>
          <w:szCs w:val="18"/>
        </w:rPr>
        <w:t>F</w:t>
      </w:r>
      <w:r>
        <w:rPr>
          <w:rFonts w:cs="Arial" w:hAnsi="Arial" w:eastAsia="Arial" w:ascii="Arial"/>
          <w:spacing w:val="2"/>
          <w:w w:val="103"/>
          <w:position w:val="0"/>
          <w:sz w:val="18"/>
          <w:szCs w:val="18"/>
        </w:rPr>
        <w:t>i</w:t>
      </w:r>
      <w:r>
        <w:rPr>
          <w:rFonts w:cs="Arial" w:hAnsi="Arial" w:eastAsia="Arial" w:ascii="Arial"/>
          <w:spacing w:val="-3"/>
          <w:w w:val="103"/>
          <w:position w:val="0"/>
          <w:sz w:val="18"/>
          <w:szCs w:val="18"/>
        </w:rPr>
        <w:t>l</w:t>
      </w:r>
      <w:r>
        <w:rPr>
          <w:rFonts w:cs="Arial" w:hAnsi="Arial" w:eastAsia="Arial" w:ascii="Arial"/>
          <w:spacing w:val="1"/>
          <w:w w:val="103"/>
          <w:position w:val="0"/>
          <w:sz w:val="18"/>
          <w:szCs w:val="18"/>
        </w:rPr>
        <w:t>e</w:t>
      </w:r>
      <w:r>
        <w:rPr>
          <w:rFonts w:cs="Arial" w:hAnsi="Arial" w:eastAsia="Arial" w:ascii="Arial"/>
          <w:spacing w:val="1"/>
          <w:w w:val="103"/>
          <w:position w:val="0"/>
          <w:sz w:val="18"/>
          <w:szCs w:val="18"/>
        </w:rPr>
        <w:t>n</w:t>
      </w:r>
      <w:r>
        <w:rPr>
          <w:rFonts w:cs="Arial" w:hAnsi="Arial" w:eastAsia="Arial" w:ascii="Arial"/>
          <w:spacing w:val="1"/>
          <w:w w:val="103"/>
          <w:position w:val="0"/>
          <w:sz w:val="18"/>
          <w:szCs w:val="18"/>
        </w:rPr>
        <w:t>a</w:t>
      </w:r>
      <w:r>
        <w:rPr>
          <w:rFonts w:cs="Arial" w:hAnsi="Arial" w:eastAsia="Arial" w:ascii="Arial"/>
          <w:spacing w:val="3"/>
          <w:w w:val="103"/>
          <w:position w:val="0"/>
          <w:sz w:val="18"/>
          <w:szCs w:val="18"/>
        </w:rPr>
        <w:t>m</w:t>
      </w:r>
      <w:r>
        <w:rPr>
          <w:rFonts w:cs="Arial" w:hAnsi="Arial" w:eastAsia="Arial" w:ascii="Arial"/>
          <w:spacing w:val="0"/>
          <w:w w:val="103"/>
          <w:position w:val="0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position w:val="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auto" w:line="389"/>
        <w:ind w:left="24" w:right="2805" w:hanging="19"/>
      </w:pPr>
      <w:r>
        <w:pict>
          <v:group style="position:absolute;margin-left:271.05pt;margin-top:-21.2132pt;width:155.67pt;height:0pt;mso-position-horizontal-relative:page;mso-position-vertical-relative:paragraph;z-index:-3949" coordorigin="5421,-424" coordsize="3113,0">
            <v:shape style="position:absolute;left:5421;top:-424;width:3113;height:0" coordorigin="5421,-424" coordsize="3113,0" path="m5421,-424l8534,-424e" filled="f" stroked="t" strokeweight="0.24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1"/>
          <w:w w:val="104"/>
          <w:sz w:val="18"/>
          <w:szCs w:val="18"/>
        </w:rPr>
        <w:t>I</w:t>
      </w:r>
      <w:r>
        <w:rPr>
          <w:rFonts w:cs="Arial" w:hAnsi="Arial" w:eastAsia="Arial" w:ascii="Arial"/>
          <w:spacing w:val="-1"/>
          <w:w w:val="103"/>
          <w:sz w:val="18"/>
          <w:szCs w:val="18"/>
        </w:rPr>
        <w:t>N</w:t>
      </w:r>
      <w:r>
        <w:rPr>
          <w:rFonts w:cs="Arial" w:hAnsi="Arial" w:eastAsia="Arial" w:ascii="Arial"/>
          <w:spacing w:val="1"/>
          <w:w w:val="104"/>
          <w:sz w:val="18"/>
          <w:szCs w:val="18"/>
        </w:rPr>
        <w:t>T</w:t>
      </w:r>
      <w:r>
        <w:rPr>
          <w:rFonts w:cs="Arial" w:hAnsi="Arial" w:eastAsia="Arial" w:ascii="Arial"/>
          <w:spacing w:val="0"/>
          <w:w w:val="104"/>
          <w:sz w:val="18"/>
          <w:szCs w:val="18"/>
        </w:rPr>
        <w:t>E</w:t>
      </w:r>
      <w:r>
        <w:rPr>
          <w:rFonts w:cs="Arial" w:hAnsi="Arial" w:eastAsia="Arial" w:ascii="Arial"/>
          <w:spacing w:val="3"/>
          <w:w w:val="104"/>
          <w:sz w:val="18"/>
          <w:szCs w:val="18"/>
        </w:rPr>
        <w:t>G</w:t>
      </w:r>
      <w:r>
        <w:rPr>
          <w:rFonts w:cs="Arial" w:hAnsi="Arial" w:eastAsia="Arial" w:ascii="Arial"/>
          <w:spacing w:val="0"/>
          <w:w w:val="103"/>
          <w:sz w:val="18"/>
          <w:szCs w:val="18"/>
        </w:rPr>
        <w:t>ER</w:t>
      </w:r>
      <w:r>
        <w:rPr>
          <w:rFonts w:cs="Arial" w:hAnsi="Arial" w:eastAsia="Arial" w:ascii="Arial"/>
          <w:spacing w:val="0"/>
          <w:w w:val="103"/>
          <w:sz w:val="18"/>
          <w:szCs w:val="18"/>
        </w:rPr>
        <w:t> </w:t>
      </w:r>
      <w:r>
        <w:rPr>
          <w:rFonts w:cs="Arial" w:hAnsi="Arial" w:eastAsia="Arial" w:ascii="Arial"/>
          <w:spacing w:val="1"/>
          <w:w w:val="104"/>
          <w:sz w:val="18"/>
          <w:szCs w:val="18"/>
        </w:rPr>
        <w:t>I</w:t>
      </w:r>
      <w:r>
        <w:rPr>
          <w:rFonts w:cs="Arial" w:hAnsi="Arial" w:eastAsia="Arial" w:ascii="Arial"/>
          <w:spacing w:val="-1"/>
          <w:w w:val="103"/>
          <w:sz w:val="18"/>
          <w:szCs w:val="18"/>
        </w:rPr>
        <w:t>N</w:t>
      </w:r>
      <w:r>
        <w:rPr>
          <w:rFonts w:cs="Arial" w:hAnsi="Arial" w:eastAsia="Arial" w:ascii="Arial"/>
          <w:spacing w:val="1"/>
          <w:w w:val="104"/>
          <w:sz w:val="18"/>
          <w:szCs w:val="18"/>
        </w:rPr>
        <w:t>T</w:t>
      </w:r>
      <w:r>
        <w:rPr>
          <w:rFonts w:cs="Arial" w:hAnsi="Arial" w:eastAsia="Arial" w:ascii="Arial"/>
          <w:spacing w:val="0"/>
          <w:w w:val="104"/>
          <w:sz w:val="18"/>
          <w:szCs w:val="18"/>
        </w:rPr>
        <w:t>E</w:t>
      </w:r>
      <w:r>
        <w:rPr>
          <w:rFonts w:cs="Arial" w:hAnsi="Arial" w:eastAsia="Arial" w:ascii="Arial"/>
          <w:spacing w:val="3"/>
          <w:w w:val="104"/>
          <w:sz w:val="18"/>
          <w:szCs w:val="18"/>
        </w:rPr>
        <w:t>G</w:t>
      </w:r>
      <w:r>
        <w:rPr>
          <w:rFonts w:cs="Arial" w:hAnsi="Arial" w:eastAsia="Arial" w:ascii="Arial"/>
          <w:spacing w:val="0"/>
          <w:w w:val="103"/>
          <w:sz w:val="18"/>
          <w:szCs w:val="18"/>
        </w:rPr>
        <w:t>ER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8"/>
        <w:sectPr>
          <w:type w:val="continuous"/>
          <w:pgSz w:w="12240" w:h="15840"/>
          <w:pgMar w:top="1480" w:bottom="280" w:left="1720" w:right="1340"/>
          <w:cols w:num="2" w:equalWidth="off">
            <w:col w:w="4658" w:space="827"/>
            <w:col w:w="3695"/>
          </w:cols>
        </w:sectPr>
      </w:pPr>
      <w:r>
        <w:rPr>
          <w:rFonts w:cs="Arial" w:hAnsi="Arial" w:eastAsia="Arial" w:ascii="Arial"/>
          <w:spacing w:val="0"/>
          <w:w w:val="103"/>
          <w:sz w:val="18"/>
          <w:szCs w:val="18"/>
        </w:rPr>
        <w:t>VA</w:t>
      </w:r>
      <w:r>
        <w:rPr>
          <w:rFonts w:cs="Arial" w:hAnsi="Arial" w:eastAsia="Arial" w:ascii="Arial"/>
          <w:spacing w:val="-1"/>
          <w:w w:val="103"/>
          <w:sz w:val="18"/>
          <w:szCs w:val="18"/>
        </w:rPr>
        <w:t>R</w:t>
      </w:r>
      <w:r>
        <w:rPr>
          <w:rFonts w:cs="Arial" w:hAnsi="Arial" w:eastAsia="Arial" w:ascii="Arial"/>
          <w:spacing w:val="4"/>
          <w:w w:val="103"/>
          <w:sz w:val="18"/>
          <w:szCs w:val="18"/>
        </w:rPr>
        <w:t>C</w:t>
      </w:r>
      <w:r>
        <w:rPr>
          <w:rFonts w:cs="Arial" w:hAnsi="Arial" w:eastAsia="Arial" w:ascii="Arial"/>
          <w:spacing w:val="-1"/>
          <w:w w:val="103"/>
          <w:sz w:val="18"/>
          <w:szCs w:val="18"/>
        </w:rPr>
        <w:t>H</w:t>
      </w:r>
      <w:r>
        <w:rPr>
          <w:rFonts w:cs="Arial" w:hAnsi="Arial" w:eastAsia="Arial" w:ascii="Arial"/>
          <w:spacing w:val="0"/>
          <w:w w:val="103"/>
          <w:sz w:val="18"/>
          <w:szCs w:val="18"/>
        </w:rPr>
        <w:t>AR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718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/>
        <w:ind w:left="824" w:right="637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464" w:right="6998"/>
      </w:pPr>
      <w:r>
        <w:rPr>
          <w:rFonts w:cs="Times New Roman" w:hAnsi="Times New Roman" w:eastAsia="Times New Roman" w:ascii="Times New Roman"/>
          <w:i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956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tLeast" w:line="380"/>
        <w:ind w:left="824" w:right="481"/>
      </w:pPr>
      <w:r>
        <w:pict>
          <v:group style="position:absolute;margin-left:387.06pt;margin-top:68.7358pt;width:144.585pt;height:0pt;mso-position-horizontal-relative:page;mso-position-vertical-relative:paragraph;z-index:-3945" coordorigin="7741,1375" coordsize="2892,0">
            <v:shape style="position:absolute;left:7741;top:1375;width:2892;height:0" coordorigin="7741,1375" coordsize="2892,0" path="m7741,1375l10633,1375e" filled="f" stroked="t" strokeweight="0.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exact" w:line="140"/>
        <w:ind w:left="5989"/>
      </w:pPr>
      <w:r>
        <w:rPr>
          <w:rFonts w:cs="Arial" w:hAnsi="Arial" w:eastAsia="Arial" w:ascii="Arial"/>
          <w:spacing w:val="-4"/>
          <w:w w:val="100"/>
          <w:position w:val="1"/>
          <w:sz w:val="18"/>
          <w:szCs w:val="18"/>
        </w:rPr>
        <w:t>T</w:t>
      </w:r>
      <w:r>
        <w:rPr>
          <w:rFonts w:cs="Arial" w:hAnsi="Arial" w:eastAsia="Arial" w:ascii="Arial"/>
          <w:spacing w:val="1"/>
          <w:w w:val="100"/>
          <w:position w:val="1"/>
          <w:sz w:val="18"/>
          <w:szCs w:val="18"/>
        </w:rPr>
        <w:t>a</w:t>
      </w:r>
      <w:r>
        <w:rPr>
          <w:rFonts w:cs="Arial" w:hAnsi="Arial" w:eastAsia="Arial" w:ascii="Arial"/>
          <w:spacing w:val="-3"/>
          <w:w w:val="100"/>
          <w:position w:val="1"/>
          <w:sz w:val="18"/>
          <w:szCs w:val="18"/>
        </w:rPr>
        <w:t>b</w:t>
      </w:r>
      <w:r>
        <w:rPr>
          <w:rFonts w:cs="Arial" w:hAnsi="Arial" w:eastAsia="Arial" w:ascii="Arial"/>
          <w:spacing w:val="-3"/>
          <w:w w:val="100"/>
          <w:position w:val="1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position w:val="1"/>
          <w:sz w:val="18"/>
          <w:szCs w:val="18"/>
        </w:rPr>
        <w:t>l</w:t>
      </w:r>
      <w:r>
        <w:rPr>
          <w:rFonts w:cs="Arial" w:hAnsi="Arial" w:eastAsia="Arial" w:ascii="Arial"/>
          <w:spacing w:val="-3"/>
          <w:w w:val="100"/>
          <w:position w:val="1"/>
          <w:sz w:val="18"/>
          <w:szCs w:val="18"/>
        </w:rPr>
        <w:t> </w:t>
      </w:r>
      <w:r>
        <w:rPr>
          <w:rFonts w:cs="Arial" w:hAnsi="Arial" w:eastAsia="Arial" w:ascii="Arial"/>
          <w:spacing w:val="-4"/>
          <w:w w:val="100"/>
          <w:position w:val="1"/>
          <w:sz w:val="18"/>
          <w:szCs w:val="18"/>
        </w:rPr>
        <w:t>D</w:t>
      </w:r>
      <w:r>
        <w:rPr>
          <w:rFonts w:cs="Arial" w:hAnsi="Arial" w:eastAsia="Arial" w:ascii="Arial"/>
          <w:spacing w:val="-3"/>
          <w:w w:val="100"/>
          <w:position w:val="1"/>
          <w:sz w:val="18"/>
          <w:szCs w:val="18"/>
        </w:rPr>
        <w:t>a</w:t>
      </w:r>
      <w:r>
        <w:rPr>
          <w:rFonts w:cs="Arial" w:hAnsi="Arial" w:eastAsia="Arial" w:ascii="Arial"/>
          <w:spacing w:val="-2"/>
          <w:w w:val="100"/>
          <w:position w:val="1"/>
          <w:sz w:val="18"/>
          <w:szCs w:val="18"/>
        </w:rPr>
        <w:t>t</w:t>
      </w:r>
      <w:r>
        <w:rPr>
          <w:rFonts w:cs="Arial" w:hAnsi="Arial" w:eastAsia="Arial" w:ascii="Arial"/>
          <w:spacing w:val="-4"/>
          <w:w w:val="100"/>
          <w:position w:val="1"/>
          <w:sz w:val="18"/>
          <w:szCs w:val="18"/>
        </w:rPr>
        <w:t>a</w:t>
      </w:r>
      <w:r>
        <w:rPr>
          <w:rFonts w:cs="Arial" w:hAnsi="Arial" w:eastAsia="Arial" w:ascii="Arial"/>
          <w:spacing w:val="-3"/>
          <w:w w:val="100"/>
          <w:position w:val="1"/>
          <w:sz w:val="18"/>
          <w:szCs w:val="18"/>
        </w:rPr>
        <w:t>_</w:t>
      </w:r>
      <w:r>
        <w:rPr>
          <w:rFonts w:cs="Arial" w:hAnsi="Arial" w:eastAsia="Arial" w:ascii="Arial"/>
          <w:spacing w:val="-4"/>
          <w:w w:val="100"/>
          <w:position w:val="1"/>
          <w:sz w:val="18"/>
          <w:szCs w:val="18"/>
        </w:rPr>
        <w:t>U</w:t>
      </w:r>
      <w:r>
        <w:rPr>
          <w:rFonts w:cs="Arial" w:hAnsi="Arial" w:eastAsia="Arial" w:ascii="Arial"/>
          <w:spacing w:val="2"/>
          <w:w w:val="100"/>
          <w:position w:val="1"/>
          <w:sz w:val="18"/>
          <w:szCs w:val="18"/>
        </w:rPr>
        <w:t>s</w:t>
      </w:r>
      <w:r>
        <w:rPr>
          <w:rFonts w:cs="Arial" w:hAnsi="Arial" w:eastAsia="Arial" w:ascii="Arial"/>
          <w:spacing w:val="-3"/>
          <w:w w:val="100"/>
          <w:position w:val="1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position w:val="1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21"/>
          <w:szCs w:val="21"/>
        </w:rPr>
        <w:jc w:val="right"/>
        <w:spacing w:before="91"/>
        <w:ind w:right="926"/>
        <w:sectPr>
          <w:type w:val="continuous"/>
          <w:pgSz w:w="12240" w:h="15840"/>
          <w:pgMar w:top="1480" w:bottom="280" w:left="1720" w:right="1340"/>
        </w:sectPr>
      </w:pPr>
      <w:r>
        <w:pict>
          <v:group style="position:absolute;margin-left:387.06pt;margin-top:19.0197pt;width:144.585pt;height:0pt;mso-position-horizontal-relative:page;mso-position-vertical-relative:paragraph;z-index:-3944" coordorigin="7741,380" coordsize="2892,0">
            <v:shape style="position:absolute;left:7741;top:380;width:2892;height:0" coordorigin="7741,380" coordsize="2892,0" path="m7741,380l10633,380e" filled="f" stroked="t" strokeweight="0.24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6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          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6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962"/>
      </w:pPr>
      <w:r>
        <w:rPr>
          <w:rFonts w:cs="Arial" w:hAnsi="Arial" w:eastAsia="Arial" w:ascii="Arial"/>
          <w:spacing w:val="-4"/>
          <w:w w:val="100"/>
          <w:sz w:val="18"/>
          <w:szCs w:val="18"/>
        </w:rPr>
        <w:t>T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-3"/>
          <w:w w:val="100"/>
          <w:sz w:val="18"/>
          <w:szCs w:val="18"/>
        </w:rPr>
        <w:t>b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l</w:t>
      </w:r>
      <w:r>
        <w:rPr>
          <w:rFonts w:cs="Arial" w:hAnsi="Arial" w:eastAsia="Arial" w:ascii="Arial"/>
          <w:spacing w:val="-7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D</w:t>
      </w:r>
      <w:r>
        <w:rPr>
          <w:rFonts w:cs="Arial" w:hAnsi="Arial" w:eastAsia="Arial" w:ascii="Arial"/>
          <w:spacing w:val="-3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3"/>
          <w:w w:val="100"/>
          <w:sz w:val="18"/>
          <w:szCs w:val="18"/>
        </w:rPr>
        <w:t>t</w:t>
      </w:r>
      <w:r>
        <w:rPr>
          <w:rFonts w:cs="Arial" w:hAnsi="Arial" w:eastAsia="Arial" w:ascii="Arial"/>
          <w:spacing w:val="-8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-3"/>
          <w:w w:val="100"/>
          <w:sz w:val="18"/>
          <w:szCs w:val="18"/>
        </w:rPr>
        <w:t>_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F</w:t>
      </w:r>
      <w:r>
        <w:rPr>
          <w:rFonts w:cs="Arial" w:hAnsi="Arial" w:eastAsia="Arial" w:ascii="Arial"/>
          <w:spacing w:val="-1"/>
          <w:w w:val="100"/>
          <w:sz w:val="18"/>
          <w:szCs w:val="18"/>
        </w:rPr>
        <w:t>i</w:t>
      </w:r>
      <w:r>
        <w:rPr>
          <w:rFonts w:cs="Arial" w:hAnsi="Arial" w:eastAsia="Arial" w:ascii="Arial"/>
          <w:spacing w:val="-1"/>
          <w:w w:val="100"/>
          <w:sz w:val="18"/>
          <w:szCs w:val="18"/>
        </w:rPr>
        <w:t>l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2014"/>
      </w:pPr>
      <w:r>
        <w:pict>
          <v:group style="position:absolute;margin-left:150.795pt;margin-top:-44.6611pt;width:238.65pt;height:89.07pt;mso-position-horizontal-relative:page;mso-position-vertical-relative:paragraph;z-index:-3942" coordorigin="3016,-893" coordsize="4773,1781">
            <v:shape style="position:absolute;left:3512;top:-33;width:2894;height:0" coordorigin="3512,-33" coordsize="2894,0" path="m3512,-33l6406,-33e" filled="f" stroked="t" strokeweight="0.24pt" strokecolor="#000000">
              <v:path arrowok="t"/>
            </v:shape>
            <v:shape style="position:absolute;left:3512;top:289;width:2894;height:0" coordorigin="3512,289" coordsize="2894,0" path="m3512,289l6406,289e" filled="f" stroked="t" strokeweight="0.24pt" strokecolor="#000000">
              <v:path arrowok="t"/>
            </v:shape>
            <v:shape style="position:absolute;left:3018;top:-853;width:4733;height:1702" coordorigin="3018,-853" coordsize="4733,1702" path="m7752,-853l3018,-853,3018,848,3542,848e" filled="f" stroked="t" strokeweight="0.24pt" strokecolor="#000000">
              <v:path arrowok="t"/>
            </v:shape>
            <v:shape style="position:absolute;left:7715;top:-891;width:72;height:75" coordorigin="7715,-891" coordsize="72,75" path="m7715,-853l7718,-839,7725,-826,7738,-819,7752,-816,7766,-819,7776,-826,7785,-839,7787,-853,7785,-868,7776,-880,7766,-887,7752,-891,7738,-887,7725,-880,7718,-868,7715,-853xe" filled="t" fillcolor="#000000" stroked="f">
              <v:path arrowok="t"/>
              <v:fill/>
            </v:shape>
            <v:shape style="position:absolute;left:3505;top:810;width:72;height:75" coordorigin="3505,810" coordsize="72,75" path="m3505,848l3508,862,3515,875,3528,882,3542,886,3556,882,3566,875,3575,862,3577,848,3575,834,3566,821,3556,814,3542,810,3528,814,3515,821,3508,834,3505,848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spacing w:val="-6"/>
          <w:w w:val="100"/>
          <w:sz w:val="21"/>
          <w:szCs w:val="21"/>
        </w:rPr>
        <w:t>N</w:t>
      </w:r>
      <w:r>
        <w:rPr>
          <w:rFonts w:cs="Arial" w:hAnsi="Arial" w:eastAsia="Arial" w:ascii="Arial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spacing w:val="-6"/>
          <w:w w:val="100"/>
          <w:sz w:val="21"/>
          <w:szCs w:val="21"/>
        </w:rPr>
        <w:t>m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  <w:t>                </w:t>
      </w:r>
      <w:r>
        <w:rPr>
          <w:rFonts w:cs="Arial" w:hAnsi="Arial" w:eastAsia="Arial" w:ascii="Arial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spacing w:val="-1"/>
          <w:w w:val="102"/>
          <w:sz w:val="21"/>
          <w:szCs w:val="21"/>
        </w:rPr>
        <w:t>T</w:t>
      </w:r>
      <w:r>
        <w:rPr>
          <w:rFonts w:cs="Arial" w:hAnsi="Arial" w:eastAsia="Arial" w:ascii="Arial"/>
          <w:spacing w:val="-6"/>
          <w:w w:val="102"/>
          <w:sz w:val="21"/>
          <w:szCs w:val="21"/>
        </w:rPr>
        <w:t>y</w:t>
      </w:r>
      <w:r>
        <w:rPr>
          <w:rFonts w:cs="Arial" w:hAnsi="Arial" w:eastAsia="Arial" w:ascii="Arial"/>
          <w:spacing w:val="1"/>
          <w:w w:val="102"/>
          <w:sz w:val="21"/>
          <w:szCs w:val="21"/>
        </w:rPr>
        <w:t>p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ind w:left="1962" w:right="-53"/>
      </w:pPr>
      <w:r>
        <w:rPr>
          <w:rFonts w:cs="Arial" w:hAnsi="Arial" w:eastAsia="Arial" w:ascii="Arial"/>
          <w:spacing w:val="-2"/>
          <w:w w:val="100"/>
          <w:position w:val="-4"/>
          <w:sz w:val="18"/>
          <w:szCs w:val="18"/>
        </w:rPr>
        <w:t>I</w:t>
      </w:r>
      <w:r>
        <w:rPr>
          <w:rFonts w:cs="Arial" w:hAnsi="Arial" w:eastAsia="Arial" w:ascii="Arial"/>
          <w:spacing w:val="-4"/>
          <w:w w:val="100"/>
          <w:position w:val="-4"/>
          <w:sz w:val="18"/>
          <w:szCs w:val="18"/>
        </w:rPr>
        <w:t>D</w:t>
      </w:r>
      <w:r>
        <w:rPr>
          <w:rFonts w:cs="Arial" w:hAnsi="Arial" w:eastAsia="Arial" w:ascii="Arial"/>
          <w:spacing w:val="-3"/>
          <w:w w:val="100"/>
          <w:position w:val="-4"/>
          <w:sz w:val="18"/>
          <w:szCs w:val="18"/>
        </w:rPr>
        <w:t>_</w:t>
      </w:r>
      <w:r>
        <w:rPr>
          <w:rFonts w:cs="Arial" w:hAnsi="Arial" w:eastAsia="Arial" w:ascii="Arial"/>
          <w:spacing w:val="-4"/>
          <w:w w:val="100"/>
          <w:position w:val="-4"/>
          <w:sz w:val="18"/>
          <w:szCs w:val="18"/>
        </w:rPr>
        <w:t>F</w:t>
      </w:r>
      <w:r>
        <w:rPr>
          <w:rFonts w:cs="Arial" w:hAnsi="Arial" w:eastAsia="Arial" w:ascii="Arial"/>
          <w:spacing w:val="-1"/>
          <w:w w:val="100"/>
          <w:position w:val="-4"/>
          <w:sz w:val="18"/>
          <w:szCs w:val="18"/>
        </w:rPr>
        <w:t>i</w:t>
      </w:r>
      <w:r>
        <w:rPr>
          <w:rFonts w:cs="Arial" w:hAnsi="Arial" w:eastAsia="Arial" w:ascii="Arial"/>
          <w:spacing w:val="3"/>
          <w:w w:val="100"/>
          <w:position w:val="-4"/>
          <w:sz w:val="18"/>
          <w:szCs w:val="18"/>
        </w:rPr>
        <w:t>l</w:t>
      </w:r>
      <w:r>
        <w:rPr>
          <w:rFonts w:cs="Arial" w:hAnsi="Arial" w:eastAsia="Arial" w:ascii="Arial"/>
          <w:spacing w:val="0"/>
          <w:w w:val="100"/>
          <w:position w:val="-4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position w:val="-4"/>
          <w:sz w:val="18"/>
          <w:szCs w:val="18"/>
        </w:rPr>
        <w:t>                 </w:t>
      </w:r>
      <w:r>
        <w:rPr>
          <w:rFonts w:cs="Arial" w:hAnsi="Arial" w:eastAsia="Arial" w:ascii="Arial"/>
          <w:spacing w:val="34"/>
          <w:w w:val="100"/>
          <w:position w:val="-4"/>
          <w:sz w:val="18"/>
          <w:szCs w:val="18"/>
        </w:rPr>
        <w:t> </w:t>
      </w:r>
      <w:r>
        <w:rPr>
          <w:rFonts w:cs="Arial" w:hAnsi="Arial" w:eastAsia="Arial" w:ascii="Arial"/>
          <w:spacing w:val="-2"/>
          <w:w w:val="100"/>
          <w:position w:val="0"/>
          <w:sz w:val="18"/>
          <w:szCs w:val="18"/>
        </w:rPr>
        <w:t>I</w:t>
      </w:r>
      <w:r>
        <w:rPr>
          <w:rFonts w:cs="Arial" w:hAnsi="Arial" w:eastAsia="Arial" w:ascii="Arial"/>
          <w:spacing w:val="-4"/>
          <w:w w:val="100"/>
          <w:position w:val="0"/>
          <w:sz w:val="18"/>
          <w:szCs w:val="18"/>
        </w:rPr>
        <w:t>N</w:t>
      </w:r>
      <w:r>
        <w:rPr>
          <w:rFonts w:cs="Arial" w:hAnsi="Arial" w:eastAsia="Arial" w:ascii="Arial"/>
          <w:spacing w:val="-4"/>
          <w:w w:val="100"/>
          <w:position w:val="0"/>
          <w:sz w:val="18"/>
          <w:szCs w:val="18"/>
        </w:rPr>
        <w:t>T</w:t>
      </w:r>
      <w:r>
        <w:rPr>
          <w:rFonts w:cs="Arial" w:hAnsi="Arial" w:eastAsia="Arial" w:ascii="Arial"/>
          <w:spacing w:val="1"/>
          <w:w w:val="100"/>
          <w:position w:val="0"/>
          <w:sz w:val="18"/>
          <w:szCs w:val="18"/>
        </w:rPr>
        <w:t>E</w:t>
      </w:r>
      <w:r>
        <w:rPr>
          <w:rFonts w:cs="Arial" w:hAnsi="Arial" w:eastAsia="Arial" w:ascii="Arial"/>
          <w:spacing w:val="-5"/>
          <w:w w:val="100"/>
          <w:position w:val="0"/>
          <w:sz w:val="18"/>
          <w:szCs w:val="18"/>
        </w:rPr>
        <w:t>G</w:t>
      </w:r>
      <w:r>
        <w:rPr>
          <w:rFonts w:cs="Arial" w:hAnsi="Arial" w:eastAsia="Arial" w:ascii="Arial"/>
          <w:spacing w:val="1"/>
          <w:w w:val="100"/>
          <w:position w:val="0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position w:val="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auto" w:line="372"/>
        <w:ind w:right="-31" w:firstLine="29"/>
      </w:pPr>
      <w:r>
        <w:rPr>
          <w:rFonts w:cs="Arial" w:hAnsi="Arial" w:eastAsia="Arial" w:ascii="Arial"/>
          <w:spacing w:val="-2"/>
          <w:w w:val="100"/>
          <w:sz w:val="18"/>
          <w:szCs w:val="18"/>
        </w:rPr>
        <w:t>I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D</w:t>
      </w:r>
      <w:r>
        <w:rPr>
          <w:rFonts w:cs="Arial" w:hAnsi="Arial" w:eastAsia="Arial" w:ascii="Arial"/>
          <w:spacing w:val="-2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N</w:t>
      </w:r>
      <w:r>
        <w:rPr>
          <w:rFonts w:cs="Arial" w:hAnsi="Arial" w:eastAsia="Arial" w:ascii="Arial"/>
          <w:spacing w:val="-3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me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P</w:t>
      </w:r>
      <w:r>
        <w:rPr>
          <w:rFonts w:cs="Arial" w:hAnsi="Arial" w:eastAsia="Arial" w:ascii="Arial"/>
          <w:spacing w:val="-3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-3"/>
          <w:w w:val="100"/>
          <w:sz w:val="18"/>
          <w:szCs w:val="18"/>
        </w:rPr>
        <w:t>s</w:t>
      </w:r>
      <w:r>
        <w:rPr>
          <w:rFonts w:cs="Arial" w:hAnsi="Arial" w:eastAsia="Arial" w:ascii="Arial"/>
          <w:spacing w:val="2"/>
          <w:w w:val="100"/>
          <w:sz w:val="18"/>
          <w:szCs w:val="18"/>
        </w:rPr>
        <w:t>s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w</w:t>
      </w:r>
      <w:r>
        <w:rPr>
          <w:rFonts w:cs="Arial" w:hAnsi="Arial" w:eastAsia="Arial" w:ascii="Arial"/>
          <w:spacing w:val="-3"/>
          <w:w w:val="100"/>
          <w:sz w:val="18"/>
          <w:szCs w:val="18"/>
        </w:rPr>
        <w:t>o</w:t>
      </w:r>
      <w:r>
        <w:rPr>
          <w:rFonts w:cs="Arial" w:hAnsi="Arial" w:eastAsia="Arial" w:ascii="Arial"/>
          <w:spacing w:val="-2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d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160"/>
        <w:ind w:left="43"/>
      </w:pPr>
      <w:r>
        <w:rPr>
          <w:rFonts w:cs="Arial" w:hAnsi="Arial" w:eastAsia="Arial" w:ascii="Arial"/>
          <w:spacing w:val="0"/>
          <w:w w:val="102"/>
          <w:position w:val="1"/>
          <w:sz w:val="21"/>
          <w:szCs w:val="21"/>
        </w:rPr>
        <w:t>n</w:t>
      </w:r>
      <w:r>
        <w:rPr>
          <w:rFonts w:cs="Arial" w:hAnsi="Arial" w:eastAsia="Arial" w:ascii="Arial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7" w:lineRule="atLeast" w:line="280"/>
        <w:ind w:left="43" w:right="573"/>
      </w:pPr>
      <w:r>
        <w:pict>
          <v:group style="position:absolute;margin-left:387.71pt;margin-top:35.1299pt;width:147.05pt;height:6.44pt;mso-position-horizontal-relative:page;mso-position-vertical-relative:paragraph;z-index:-3943" coordorigin="7754,703" coordsize="2941,129">
            <v:shape style="position:absolute;left:7760;top:766;width:2873;height:0" coordorigin="7760,766" coordsize="2873,0" path="m7760,766l10633,766e" filled="f" stroked="t" strokeweight="0.62pt" strokecolor="#000000">
              <v:path arrowok="t"/>
            </v:shape>
            <v:shape style="position:absolute;left:10575;top:709;width:114;height:116" coordorigin="10575,709" coordsize="114,116" path="m10575,825l10689,709e" filled="f" stroked="t" strokeweight="0.62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d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 </w:t>
      </w:r>
      <w:r>
        <w:rPr>
          <w:rFonts w:cs="Arial" w:hAnsi="Arial" w:eastAsia="Arial" w:ascii="Arial"/>
          <w:spacing w:val="0"/>
          <w:w w:val="102"/>
          <w:sz w:val="21"/>
          <w:szCs w:val="21"/>
        </w:rPr>
        <w:t>e</w:t>
      </w:r>
      <w:r>
        <w:rPr>
          <w:rFonts w:cs="Arial" w:hAnsi="Arial" w:eastAsia="Arial" w:ascii="Arial"/>
          <w:spacing w:val="0"/>
          <w:w w:val="100"/>
          <w:sz w:val="21"/>
          <w:szCs w:val="21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auto" w:line="374"/>
        <w:ind w:left="19" w:right="616" w:firstLine="24"/>
      </w:pPr>
      <w:r>
        <w:rPr>
          <w:rFonts w:cs="Arial" w:hAnsi="Arial" w:eastAsia="Arial" w:ascii="Arial"/>
          <w:spacing w:val="3"/>
          <w:w w:val="100"/>
          <w:sz w:val="18"/>
          <w:szCs w:val="18"/>
        </w:rPr>
        <w:t>I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N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T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E</w:t>
      </w:r>
      <w:r>
        <w:rPr>
          <w:rFonts w:cs="Arial" w:hAnsi="Arial" w:eastAsia="Arial" w:ascii="Arial"/>
          <w:spacing w:val="-5"/>
          <w:w w:val="100"/>
          <w:sz w:val="18"/>
          <w:szCs w:val="18"/>
        </w:rPr>
        <w:t>G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V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C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V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C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V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C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 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V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C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2" w:lineRule="exact" w:line="140"/>
        <w:sectPr>
          <w:type w:val="continuous"/>
          <w:pgSz w:w="12240" w:h="15840"/>
          <w:pgMar w:top="1480" w:bottom="280" w:left="1720" w:right="1340"/>
          <w:cols w:num="3" w:equalWidth="off">
            <w:col w:w="4237" w:space="1925"/>
            <w:col w:w="773" w:space="701"/>
            <w:col w:w="1544"/>
          </w:cols>
        </w:sectPr>
      </w:pPr>
      <w:r>
        <w:rPr>
          <w:rFonts w:cs="Arial" w:hAnsi="Arial" w:eastAsia="Arial" w:ascii="Arial"/>
          <w:spacing w:val="-4"/>
          <w:w w:val="100"/>
          <w:position w:val="-5"/>
          <w:sz w:val="18"/>
          <w:szCs w:val="18"/>
        </w:rPr>
        <w:t>V</w:t>
      </w:r>
      <w:r>
        <w:rPr>
          <w:rFonts w:cs="Arial" w:hAnsi="Arial" w:eastAsia="Arial" w:ascii="Arial"/>
          <w:spacing w:val="1"/>
          <w:w w:val="100"/>
          <w:position w:val="-5"/>
          <w:sz w:val="18"/>
          <w:szCs w:val="18"/>
        </w:rPr>
        <w:t>A</w:t>
      </w:r>
      <w:r>
        <w:rPr>
          <w:rFonts w:cs="Arial" w:hAnsi="Arial" w:eastAsia="Arial" w:ascii="Arial"/>
          <w:spacing w:val="-4"/>
          <w:w w:val="100"/>
          <w:position w:val="-5"/>
          <w:sz w:val="18"/>
          <w:szCs w:val="18"/>
        </w:rPr>
        <w:t>R</w:t>
      </w:r>
      <w:r>
        <w:rPr>
          <w:rFonts w:cs="Arial" w:hAnsi="Arial" w:eastAsia="Arial" w:ascii="Arial"/>
          <w:spacing w:val="-4"/>
          <w:w w:val="100"/>
          <w:position w:val="-5"/>
          <w:sz w:val="18"/>
          <w:szCs w:val="18"/>
        </w:rPr>
        <w:t>C</w:t>
      </w:r>
      <w:r>
        <w:rPr>
          <w:rFonts w:cs="Arial" w:hAnsi="Arial" w:eastAsia="Arial" w:ascii="Arial"/>
          <w:spacing w:val="1"/>
          <w:w w:val="100"/>
          <w:position w:val="-5"/>
          <w:sz w:val="18"/>
          <w:szCs w:val="18"/>
        </w:rPr>
        <w:t>H</w:t>
      </w:r>
      <w:r>
        <w:rPr>
          <w:rFonts w:cs="Arial" w:hAnsi="Arial" w:eastAsia="Arial" w:ascii="Arial"/>
          <w:spacing w:val="-4"/>
          <w:w w:val="100"/>
          <w:position w:val="-5"/>
          <w:sz w:val="18"/>
          <w:szCs w:val="18"/>
        </w:rPr>
        <w:t>A</w:t>
      </w:r>
      <w:r>
        <w:rPr>
          <w:rFonts w:cs="Arial" w:hAnsi="Arial" w:eastAsia="Arial" w:ascii="Arial"/>
          <w:spacing w:val="0"/>
          <w:w w:val="100"/>
          <w:position w:val="-5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  <w:spacing w:before="17"/>
        <w:ind w:right="532"/>
      </w:pPr>
      <w:r>
        <w:rPr>
          <w:rFonts w:cs="Arial" w:hAnsi="Arial" w:eastAsia="Arial" w:ascii="Arial"/>
          <w:spacing w:val="-2"/>
          <w:w w:val="99"/>
          <w:sz w:val="18"/>
          <w:szCs w:val="18"/>
        </w:rPr>
        <w:t>I</w:t>
      </w:r>
      <w:r>
        <w:rPr>
          <w:rFonts w:cs="Arial" w:hAnsi="Arial" w:eastAsia="Arial" w:ascii="Arial"/>
          <w:spacing w:val="0"/>
          <w:w w:val="99"/>
          <w:sz w:val="18"/>
          <w:szCs w:val="18"/>
        </w:rPr>
        <w:t>D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</w:pPr>
      <w:r>
        <w:pict>
          <v:group style="position:absolute;margin-left:176.33pt;margin-top:15.0917pt;width:147.05pt;height:6.44pt;mso-position-horizontal-relative:page;mso-position-vertical-relative:paragraph;z-index:-3941" coordorigin="3527,302" coordsize="2941,129">
            <v:shape style="position:absolute;left:3533;top:367;width:2873;height:0" coordorigin="3533,367" coordsize="2873,0" path="m3533,367l6406,367e" filled="f" stroked="t" strokeweight="0.62pt" strokecolor="#000000">
              <v:path arrowok="t"/>
            </v:shape>
            <v:shape style="position:absolute;left:6348;top:308;width:114;height:116" coordorigin="6348,308" coordsize="114,116" path="m6348,424l6461,308e" filled="f" stroked="t" strokeweight="0.62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-4"/>
          <w:w w:val="99"/>
          <w:sz w:val="18"/>
          <w:szCs w:val="18"/>
        </w:rPr>
        <w:t>F</w:t>
      </w:r>
      <w:r>
        <w:rPr>
          <w:rFonts w:cs="Arial" w:hAnsi="Arial" w:eastAsia="Arial" w:ascii="Arial"/>
          <w:spacing w:val="-1"/>
          <w:w w:val="99"/>
          <w:sz w:val="18"/>
          <w:szCs w:val="18"/>
        </w:rPr>
        <w:t>i</w:t>
      </w:r>
      <w:r>
        <w:rPr>
          <w:rFonts w:cs="Arial" w:hAnsi="Arial" w:eastAsia="Arial" w:ascii="Arial"/>
          <w:spacing w:val="-1"/>
          <w:w w:val="99"/>
          <w:sz w:val="18"/>
          <w:szCs w:val="18"/>
        </w:rPr>
        <w:t>l</w:t>
      </w:r>
      <w:r>
        <w:rPr>
          <w:rFonts w:cs="Arial" w:hAnsi="Arial" w:eastAsia="Arial" w:ascii="Arial"/>
          <w:spacing w:val="-3"/>
          <w:w w:val="99"/>
          <w:sz w:val="18"/>
          <w:szCs w:val="18"/>
        </w:rPr>
        <w:t>e</w:t>
      </w:r>
      <w:r>
        <w:rPr>
          <w:rFonts w:cs="Arial" w:hAnsi="Arial" w:eastAsia="Arial" w:ascii="Arial"/>
          <w:spacing w:val="1"/>
          <w:w w:val="99"/>
          <w:sz w:val="18"/>
          <w:szCs w:val="18"/>
        </w:rPr>
        <w:t>n</w:t>
      </w:r>
      <w:r>
        <w:rPr>
          <w:rFonts w:cs="Arial" w:hAnsi="Arial" w:eastAsia="Arial" w:ascii="Arial"/>
          <w:spacing w:val="-3"/>
          <w:w w:val="99"/>
          <w:sz w:val="18"/>
          <w:szCs w:val="18"/>
        </w:rPr>
        <w:t>a</w:t>
      </w:r>
      <w:r>
        <w:rPr>
          <w:rFonts w:cs="Arial" w:hAnsi="Arial" w:eastAsia="Arial" w:ascii="Arial"/>
          <w:spacing w:val="-5"/>
          <w:w w:val="99"/>
          <w:sz w:val="18"/>
          <w:szCs w:val="18"/>
        </w:rPr>
        <w:t>m</w:t>
      </w:r>
      <w:r>
        <w:rPr>
          <w:rFonts w:cs="Arial" w:hAnsi="Arial" w:eastAsia="Arial" w:ascii="Arial"/>
          <w:spacing w:val="0"/>
          <w:w w:val="99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exact" w:line="160"/>
        <w:ind w:left="19"/>
      </w:pPr>
      <w:r>
        <w:br w:type="column"/>
      </w:r>
      <w:r>
        <w:rPr>
          <w:rFonts w:cs="Arial" w:hAnsi="Arial" w:eastAsia="Arial" w:ascii="Arial"/>
          <w:spacing w:val="3"/>
          <w:w w:val="100"/>
          <w:sz w:val="18"/>
          <w:szCs w:val="18"/>
        </w:rPr>
        <w:t>I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N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T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E</w:t>
      </w:r>
      <w:r>
        <w:rPr>
          <w:rFonts w:cs="Arial" w:hAnsi="Arial" w:eastAsia="Arial" w:ascii="Arial"/>
          <w:spacing w:val="-5"/>
          <w:w w:val="100"/>
          <w:sz w:val="18"/>
          <w:szCs w:val="18"/>
        </w:rPr>
        <w:t>G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E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ectPr>
          <w:type w:val="continuous"/>
          <w:pgSz w:w="12240" w:h="15840"/>
          <w:pgMar w:top="1480" w:bottom="280" w:left="1720" w:right="1340"/>
          <w:cols w:num="2" w:equalWidth="off">
            <w:col w:w="2681" w:space="769"/>
            <w:col w:w="5730"/>
          </w:cols>
        </w:sectPr>
      </w:pPr>
      <w:r>
        <w:rPr>
          <w:rFonts w:cs="Arial" w:hAnsi="Arial" w:eastAsia="Arial" w:ascii="Arial"/>
          <w:spacing w:val="-4"/>
          <w:w w:val="100"/>
          <w:sz w:val="18"/>
          <w:szCs w:val="18"/>
        </w:rPr>
        <w:t>V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C</w:t>
      </w:r>
      <w:r>
        <w:rPr>
          <w:rFonts w:cs="Arial" w:hAnsi="Arial" w:eastAsia="Arial" w:ascii="Arial"/>
          <w:spacing w:val="-4"/>
          <w:w w:val="100"/>
          <w:sz w:val="18"/>
          <w:szCs w:val="18"/>
        </w:rPr>
        <w:t>H</w:t>
      </w:r>
      <w:r>
        <w:rPr>
          <w:rFonts w:cs="Arial" w:hAnsi="Arial" w:eastAsia="Arial" w:ascii="Arial"/>
          <w:spacing w:val="1"/>
          <w:w w:val="100"/>
          <w:sz w:val="18"/>
          <w:szCs w:val="18"/>
        </w:rPr>
        <w:t>A</w:t>
      </w:r>
      <w:r>
        <w:rPr>
          <w:rFonts w:cs="Arial" w:hAnsi="Arial" w:eastAsia="Arial" w:ascii="Arial"/>
          <w:spacing w:val="0"/>
          <w:w w:val="100"/>
          <w:sz w:val="18"/>
          <w:szCs w:val="18"/>
        </w:rPr>
        <w:t>R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0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1"/>
        <w:ind w:left="824" w:right="487"/>
        <w:sectPr>
          <w:type w:val="continuous"/>
          <w:pgSz w:w="12240" w:h="15840"/>
          <w:pgMar w:top="1480" w:bottom="280" w:left="1720" w:right="13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4387" w:right="4088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851" w:right="255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ASI</w:t>
      </w:r>
      <w:r>
        <w:rPr>
          <w:rFonts w:cs="Times New Roman" w:hAnsi="Times New Roman" w:eastAsia="Times New Roman" w:ascii="Times New Roman"/>
          <w:b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824" w:right="48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3032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9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161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®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®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165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ws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lil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65"/>
        <w:sectPr>
          <w:pgMar w:header="0" w:footer="504" w:top="1480" w:bottom="280" w:left="1720" w:right="1340"/>
          <w:headerReference w:type="default" r:id="rId46"/>
          <w:footerReference w:type="default" r:id="rId47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8"/>
        <w:ind w:left="824" w:right="4362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mpi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lu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22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962"/>
      </w:pP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09"/>
      </w:pPr>
      <w:r>
        <w:pict>
          <v:shape type="#_x0000_t75" style="width:171.12pt;height:156.72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3047" w:right="274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580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09"/>
      </w:pPr>
      <w:r>
        <w:pict>
          <v:shape type="#_x0000_t75" style="width:185.28pt;height:163.92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53"/>
        <w:ind w:left="2663" w:right="2362"/>
        <w:sectPr>
          <w:pgNumType w:start="38"/>
          <w:pgMar w:header="714" w:footer="504" w:top="900" w:bottom="280" w:left="1720" w:right="1340"/>
          <w:headerReference w:type="default" r:id="rId48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7"/>
        <w:ind w:left="824" w:right="4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35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64"/>
      </w:pPr>
      <w:r>
        <w:pict>
          <v:shape type="#_x0000_t75" style="width:368.88pt;height:69.12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72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2"/>
      </w:pPr>
      <w:r>
        <w:pict>
          <v:shape type="#_x0000_t75" style="width:375.6pt;height:61.68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773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960"/>
      </w:pPr>
      <w:r>
        <w:pict>
          <v:shape type="#_x0000_t75" style="position:absolute;margin-left:229.2pt;margin-top:-212.691pt;width:215.76pt;height:212.88pt;mso-position-horizontal-relative:page;mso-position-vertical-relative:paragraph;z-index:-3940">
            <v:imagedata o:title="" r:id="rId54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824" w:right="47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773"/>
      </w:pPr>
      <w:r>
        <w:pict>
          <v:shape type="#_x0000_t75" style="width:204.96pt;height:203.04pt">
            <v:imagedata o:title="" r:id="rId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95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59"/>
        <w:ind w:left="824" w:right="479"/>
        <w:sectPr>
          <w:pgNumType w:start="40"/>
          <w:pgMar w:header="714" w:footer="504" w:top="900" w:bottom="280" w:left="1720" w:right="1340"/>
          <w:headerReference w:type="default" r:id="rId53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24"/>
      </w:pPr>
      <w:r>
        <w:pict>
          <v:shape type="#_x0000_t75" style="width:213.36pt;height:192.24pt">
            <v:imagedata o:title="" r:id="rId5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01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824" w:right="4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824" w:right="481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1" w:firstLine="677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ft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562"/>
      </w:pPr>
      <w:r>
        <w:pict>
          <v:shape type="#_x0000_t75" style="width:226.32pt;height:228.48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3465" w:right="3158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4"/>
        <w:ind w:left="824" w:right="48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140" w:right="1848"/>
        <w:sectPr>
          <w:pgMar w:header="714" w:footer="504" w:top="900" w:bottom="280" w:left="1720" w:right="1340"/>
          <w:pgSz w:w="12240" w:h="15840"/>
        </w:sectPr>
      </w:pPr>
      <w:r>
        <w:pict>
          <v:shape type="#_x0000_t75" style="position:absolute;margin-left:216.72pt;margin-top:-219.89pt;width:224.4pt;height:220.08pt;mso-position-horizontal-relative:page;mso-position-vertical-relative:paragraph;z-index:-3939">
            <v:imagedata o:title="" r:id="rId58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6"/>
        <w:ind w:left="824" w:right="48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ilih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lik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7"/>
        <w:ind w:left="824" w:right="688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712" w:right="2412"/>
      </w:pPr>
      <w:r>
        <w:pict>
          <v:shape type="#_x0000_t75" style="position:absolute;margin-left:214.56pt;margin-top:-192.771pt;width:202.56pt;height:192.96pt;mso-position-horizontal-relative:page;mso-position-vertical-relative:paragraph;z-index:-3937">
            <v:imagedata o:title="" r:id="rId59"/>
          </v:shape>
        </w:pic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824" w:right="483"/>
      </w:pPr>
      <w:r>
        <w:pict>
          <v:group style="position:absolute;margin-left:168.72pt;margin-top:118.149pt;width:332.88pt;height:83.4pt;mso-position-horizontal-relative:page;mso-position-vertical-relative:paragraph;z-index:-3938" coordorigin="3374,2363" coordsize="6658,1668">
            <v:shape type="#_x0000_t75" style="position:absolute;left:3374;top:2418;width:6658;height:1613">
              <v:imagedata o:title="" r:id="rId60"/>
            </v:shape>
            <v:shape style="position:absolute;left:4238;top:2370;width:1133;height:715" coordorigin="4238,2370" coordsize="1133,715" path="m4238,3085l5371,2370e" filled="f" stroked="t" strokeweight="0.72pt" strokecolor="#000000">
              <v:path arrowok="t"/>
            </v:shape>
            <v:shape style="position:absolute;left:4685;top:2461;width:1392;height:850" coordorigin="4685,2461" coordsize="1392,850" path="m4685,3311l6077,2461e" filled="f" stroked="t" strokeweight="0.72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file”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25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06" w:hRule="exact"/>
        </w:trPr>
        <w:tc>
          <w:tcPr>
            <w:tcW w:w="1003" w:type="dxa"/>
            <w:gridSpan w:val="2"/>
            <w:tcBorders>
              <w:top w:val="single" w:sz="6" w:space="0" w:color="FFFFFF"/>
              <w:left w:val="single" w:sz="6" w:space="0" w:color="FFFFFF"/>
              <w:bottom w:val="nil" w:sz="6" w:space="0" w:color="auto"/>
              <w:right w:val="single" w:sz="6" w:space="0" w:color="FFFFFF"/>
            </w:tcBorders>
          </w:tcPr>
          <w:p/>
        </w:tc>
        <w:tc>
          <w:tcPr>
            <w:tcW w:w="1094" w:type="dxa"/>
            <w:tcBorders>
              <w:top w:val="nil" w:sz="6" w:space="0" w:color="auto"/>
              <w:left w:val="single" w:sz="6" w:space="0" w:color="FFFFFF"/>
              <w:bottom w:val="single" w:sz="6" w:space="0" w:color="FFFFFF"/>
              <w:right w:val="nil" w:sz="6" w:space="0" w:color="auto"/>
            </w:tcBorders>
          </w:tcPr>
          <w:p/>
        </w:tc>
      </w:tr>
      <w:tr>
        <w:trPr>
          <w:trHeight w:val="245" w:hRule="exact"/>
        </w:trPr>
        <w:tc>
          <w:tcPr>
            <w:tcW w:w="744" w:type="dxa"/>
            <w:tcBorders>
              <w:top w:val="nil" w:sz="6" w:space="0" w:color="auto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lineRule="exact" w:line="140"/>
              <w:ind w:left="137" w:right="-33"/>
            </w:pP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position w:val="1"/>
                <w:sz w:val="17"/>
                <w:szCs w:val="17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position w:val="1"/>
                <w:sz w:val="17"/>
                <w:szCs w:val="17"/>
              </w:rPr>
              <w:t>il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position w:val="1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position w:val="1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9"/>
                <w:w w:val="100"/>
                <w:position w:val="1"/>
                <w:sz w:val="17"/>
                <w:szCs w:val="17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position w:val="1"/>
                <w:sz w:val="17"/>
                <w:szCs w:val="17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1"/>
                <w:position w:val="1"/>
                <w:sz w:val="17"/>
                <w:szCs w:val="17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25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64" w:lineRule="exact" w:line="160"/>
              <w:ind w:left="137" w:right="-4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position w:val="-3"/>
                <w:sz w:val="17"/>
                <w:szCs w:val="17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1094" w:type="dxa"/>
            <w:tcBorders>
              <w:top w:val="single" w:sz="6" w:space="0" w:color="FFFFFF"/>
              <w:left w:val="single" w:sz="6" w:space="0" w:color="FFFFFF"/>
              <w:bottom w:val="nil" w:sz="6" w:space="0" w:color="auto"/>
              <w:right w:val="single" w:sz="6" w:space="0" w:color="FFFFFF"/>
            </w:tcBorders>
          </w:tcPr>
          <w:p>
            <w:pPr>
              <w:rPr>
                <w:rFonts w:cs="Times New Roman" w:hAnsi="Times New Roman" w:eastAsia="Times New Roman" w:ascii="Times New Roman"/>
                <w:sz w:val="17"/>
                <w:szCs w:val="17"/>
              </w:rPr>
              <w:jc w:val="left"/>
              <w:spacing w:before="64" w:lineRule="exact" w:line="160"/>
              <w:ind w:left="-2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position w:val="-2"/>
                <w:sz w:val="17"/>
                <w:szCs w:val="17"/>
              </w:rPr>
              <w:t>il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position w:val="-2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0"/>
                <w:position w:val="-2"/>
                <w:sz w:val="17"/>
                <w:szCs w:val="17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9"/>
                <w:w w:val="100"/>
                <w:position w:val="-2"/>
                <w:sz w:val="17"/>
                <w:szCs w:val="17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position w:val="-2"/>
                <w:sz w:val="17"/>
                <w:szCs w:val="17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position w:val="-2"/>
                <w:sz w:val="17"/>
                <w:szCs w:val="17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position w:val="-2"/>
                <w:sz w:val="17"/>
                <w:szCs w:val="17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1"/>
                <w:position w:val="-2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position w:val="-2"/>
                <w:sz w:val="17"/>
                <w:szCs w:val="17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position w:val="-2"/>
                <w:sz w:val="17"/>
                <w:szCs w:val="17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1"/>
                <w:position w:val="-2"/>
                <w:sz w:val="17"/>
                <w:szCs w:val="17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17"/>
                <w:szCs w:val="17"/>
              </w:rPr>
            </w:r>
          </w:p>
        </w:tc>
      </w:tr>
      <w:tr>
        <w:trPr>
          <w:trHeight w:val="134" w:hRule="exact"/>
        </w:trPr>
        <w:tc>
          <w:tcPr>
            <w:tcW w:w="744" w:type="dxa"/>
            <w:tcBorders>
              <w:top w:val="single" w:sz="6" w:space="0" w:color="FFFFFF"/>
              <w:left w:val="nil" w:sz="6" w:space="0" w:color="auto"/>
              <w:bottom w:val="nil" w:sz="6" w:space="0" w:color="auto"/>
              <w:right w:val="single" w:sz="6" w:space="0" w:color="FFFFFF"/>
            </w:tcBorders>
          </w:tcPr>
          <w:p/>
        </w:tc>
        <w:tc>
          <w:tcPr>
            <w:tcW w:w="1354" w:type="dxa"/>
            <w:gridSpan w:val="2"/>
            <w:tcBorders>
              <w:top w:val="nil" w:sz="6" w:space="0" w:color="auto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879" w:right="2582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59"/>
        <w:ind w:left="824" w:right="48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20"/>
      </w:pPr>
      <w:r>
        <w:pict>
          <v:shape type="#_x0000_t75" style="width:268.08pt;height:85.68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410" w:right="111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6"/>
        <w:ind w:left="824" w:right="4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086" w:right="2784"/>
      </w:pPr>
      <w:r>
        <w:pict>
          <v:shape type="#_x0000_t75" style="position:absolute;margin-left:213.6pt;margin-top:-202.85pt;width:212.88pt;height:203.04pt;mso-position-horizontal-relative:page;mso-position-vertical-relative:paragraph;z-index:-3936">
            <v:imagedata o:title="" r:id="rId62"/>
          </v:shape>
        </w:pic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724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94"/>
      </w:pPr>
      <w:r>
        <w:pict>
          <v:shape type="#_x0000_t75" style="width:175.92pt;height:194.16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114"/>
      </w:pPr>
      <w:r>
        <w:pict>
          <v:shape type="#_x0000_t75" style="position:absolute;margin-left:224.4pt;margin-top:87.3096pt;width:198.24pt;height:220.56pt;mso-position-horizontal-relative:page;mso-position-vertical-relative:paragraph;z-index:-3935">
            <v:imagedata o:title="" r:id="rId64"/>
          </v:shape>
        </w:pic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06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6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53"/>
      </w:pPr>
      <w:r>
        <w:pict>
          <v:shape type="#_x0000_t75" style="width:406.8pt;height:228.72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69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4"/>
        <w:ind w:left="824" w:right="4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4337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313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9"/>
        <w:ind w:left="824" w:right="480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359"/>
        <w:ind w:left="824" w:right="49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093" w:right="483" w:hanging="269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93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58"/>
      </w:pPr>
      <w:r>
        <w:pict>
          <v:shape type="#_x0000_t75" style="width:319.44pt;height:243.12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288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824" w:right="487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30"/>
      </w:pPr>
      <w:r>
        <w:pict>
          <v:shape type="#_x0000_t75" style="width:322.8pt;height:222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990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824" w:right="48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68"/>
        <w:ind w:left="824" w:right="479" w:firstLine="6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150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2362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58"/>
      </w:pPr>
      <w:r>
        <w:pict>
          <v:shape type="#_x0000_t75" style="width:329.52pt;height:242.88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531" w:right="123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lineRule="auto" w:line="372"/>
        <w:ind w:left="824" w:right="484"/>
      </w:pP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2"/>
          <w:w w:val="103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3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3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-2"/>
          <w:w w:val="10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2"/>
          <w:w w:val="10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71"/>
        <w:ind w:left="1093" w:right="485" w:hanging="26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ind w:left="2883"/>
      </w:pPr>
      <w:r>
        <w:pict>
          <v:shape type="#_x0000_t75" style="width:187.44pt;height:171.12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063" w:right="1768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368"/>
        <w:ind w:left="1093" w:right="484" w:hanging="269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90"/>
      </w:pPr>
      <w:r>
        <w:pict>
          <v:shape type="#_x0000_t75" style="width:169.92pt;height:171.12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826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7"/>
        <w:ind w:left="1093" w:right="480" w:hanging="269"/>
        <w:sectPr>
          <w:pgNumType w:start="50"/>
          <w:pgMar w:header="714" w:footer="504" w:top="900" w:bottom="280" w:left="1720" w:right="1340"/>
          <w:headerReference w:type="default" r:id="rId7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60"/>
      </w:pPr>
      <w:r>
        <w:pict>
          <v:shape type="#_x0000_t75" style="width:192.72pt;height:190.08pt">
            <v:imagedata o:title="" r:id="rId7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307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1093" w:right="48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1093" w:right="487" w:hanging="269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9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9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i/>
          <w:spacing w:val="-6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2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21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7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29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43"/>
            </w:pP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705"/>
            </w:pP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5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4"/>
              <w:ind w:left="537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2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auto" w:line="284"/>
              <w:ind w:left="148" w:right="150" w:hanging="10"/>
            </w:pPr>
            <w:r>
              <w:rPr>
                <w:rFonts w:cs="Times New Roman" w:hAnsi="Times New Roman" w:eastAsia="Times New Roman" w:ascii="Times New Roman"/>
                <w:spacing w:val="3"/>
                <w:w w:val="102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mil</w:t>
            </w:r>
            <w:r>
              <w:rPr>
                <w:rFonts w:cs="Times New Roman" w:hAnsi="Times New Roman" w:eastAsia="Times New Roman" w:ascii="Times New Roman"/>
                <w:i/>
                <w:spacing w:val="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auto" w:line="284"/>
              <w:ind w:left="153" w:right="150" w:hanging="15"/>
            </w:pP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2"/>
                <w:sz w:val="22"/>
                <w:szCs w:val="22"/>
              </w:rPr>
              <w:t>milli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566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63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6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6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53" w:right="66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792" w:right="80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63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63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566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53" w:right="66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63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53" w:right="66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792" w:right="80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63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566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63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6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493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557" w:right="56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557" w:right="56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ll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551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615" w:right="618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9"/>
                <w:w w:val="102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493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557" w:right="56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557" w:right="56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376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95"/>
            </w:pPr>
            <w:r>
              <w:rPr>
                <w:rFonts w:cs="Times New Roman" w:hAnsi="Times New Roman" w:eastAsia="Times New Roman" w:ascii="Times New Roman"/>
                <w:spacing w:val="-1"/>
                <w:w w:val="102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493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22"/>
                <w:szCs w:val="22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557" w:right="560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557" w:right="565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8" w:hRule="exact"/>
        </w:trPr>
        <w:tc>
          <w:tcPr>
            <w:tcW w:w="4961" w:type="dxa"/>
            <w:gridSpan w:val="3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3"/>
              <w:ind w:left="2055" w:right="205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38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500" w:right="502"/>
            </w:pP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543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504" w:right="507"/>
            </w:pP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2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Mar w:header="714" w:footer="504" w:top="900" w:bottom="280" w:left="1720" w:right="1340"/>
          <w:pgSz w:w="12240" w:h="15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373"/>
        <w:ind w:left="824" w:right="48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824" w:right="487"/>
        <w:sectPr>
          <w:pgMar w:header="714" w:footer="504" w:top="900" w:bottom="280" w:left="1720" w:right="134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8"/>
        <w:ind w:left="4387" w:right="4088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b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249" w:right="2950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b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SARAN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6"/>
        <w:ind w:left="824" w:right="4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ffi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824" w:right="681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ul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4"/>
        <w:ind w:left="824" w:right="48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68"/>
        <w:ind w:left="1491" w:right="485" w:hanging="264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mi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368"/>
        <w:ind w:left="1491" w:right="423" w:hanging="264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1227"/>
        <w:sectPr>
          <w:pgMar w:header="0" w:footer="504" w:top="1480" w:bottom="280" w:left="1720" w:right="1340"/>
          <w:headerReference w:type="default" r:id="rId73"/>
          <w:footerReference w:type="default" r:id="rId74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is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  <w:spacing w:before="64"/>
        <w:ind w:right="528"/>
      </w:pPr>
      <w:r>
        <w:rPr>
          <w:rFonts w:cs="Arial" w:hAnsi="Arial" w:eastAsia="Arial" w:ascii="Arial"/>
          <w:spacing w:val="1"/>
          <w:w w:val="99"/>
          <w:sz w:val="18"/>
          <w:szCs w:val="18"/>
        </w:rPr>
        <w:t>5</w:t>
      </w:r>
      <w:r>
        <w:rPr>
          <w:rFonts w:cs="Arial" w:hAnsi="Arial" w:eastAsia="Arial" w:ascii="Arial"/>
          <w:spacing w:val="0"/>
          <w:w w:val="99"/>
          <w:sz w:val="18"/>
          <w:szCs w:val="18"/>
        </w:rPr>
        <w:t>5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8"/>
        <w:ind w:left="824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8"/>
        <w:ind w:left="1501" w:right="481" w:hanging="33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am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2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spacing w:val="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ve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-5"/>
          <w:w w:val="103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3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ea</w:t>
      </w:r>
      <w:r>
        <w:rPr>
          <w:rFonts w:cs="Times New Roman" w:hAnsi="Times New Roman" w:eastAsia="Times New Roman" w:ascii="Times New Roman"/>
          <w:i/>
          <w:spacing w:val="4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Ne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1"/>
          <w:szCs w:val="21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spacing w:val="4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au</w:t>
      </w:r>
      <w:r>
        <w:rPr>
          <w:rFonts w:cs="Times New Roman" w:hAnsi="Times New Roman" w:eastAsia="Times New Roman" w:ascii="Times New Roman"/>
          <w:spacing w:val="4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ar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68"/>
        <w:ind w:left="1501" w:right="480" w:hanging="33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ip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file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ih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373"/>
        <w:ind w:left="1501" w:right="487" w:hanging="336"/>
        <w:sectPr>
          <w:pgMar w:header="0" w:footer="504" w:top="640" w:bottom="280" w:left="1720" w:right="1340"/>
          <w:headerReference w:type="default" r:id="rId75"/>
          <w:footerReference w:type="default" r:id="rId76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3667" w:right="3371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b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4"/>
        <w:ind w:left="1491" w:right="482" w:hanging="66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PGP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4"/>
        <w:ind w:left="1491" w:right="481" w:hanging="66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1"/>
        <w:ind w:left="149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5"/>
        <w:ind w:left="1491" w:right="487" w:hanging="667"/>
      </w:pP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5"/>
        <w:ind w:left="1491" w:right="487" w:hanging="66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lm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3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0" w:lineRule="exact" w:line="500"/>
        <w:ind w:left="824" w:right="49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SPK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00"/>
        <w:ind w:left="1454" w:right="1158"/>
      </w:pPr>
      <w:r>
        <w:rPr>
          <w:rFonts w:cs="Times New Roman" w:hAnsi="Times New Roman" w:eastAsia="Times New Roman" w:ascii="Times New Roman"/>
          <w:spacing w:val="4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2"/>
          <w:szCs w:val="22"/>
        </w:rPr>
        <w:t>ile</w:t>
      </w:r>
      <w:r>
        <w:rPr>
          <w:rFonts w:cs="Times New Roman" w:hAnsi="Times New Roman" w:eastAsia="Times New Roman" w:ascii="Times New Roman"/>
          <w:i/>
          <w:spacing w:val="1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position w:val="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2"/>
          <w:position w:val="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position w:val="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491"/>
        <w:ind w:left="824" w:right="713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0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1"/>
        <w:ind w:left="1491"/>
      </w:pP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5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SN: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49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–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8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1"/>
        <w:ind w:left="1491"/>
      </w:pP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"/>
        <w:ind w:left="1491"/>
        <w:sectPr>
          <w:pgMar w:header="0" w:footer="504" w:top="1480" w:bottom="280" w:left="1720" w:right="1340"/>
          <w:headerReference w:type="default" r:id="rId77"/>
          <w:footerReference w:type="default" r:id="rId78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  <w:spacing w:before="64"/>
        <w:ind w:right="528"/>
      </w:pPr>
      <w:r>
        <w:rPr>
          <w:rFonts w:cs="Arial" w:hAnsi="Arial" w:eastAsia="Arial" w:ascii="Arial"/>
          <w:spacing w:val="1"/>
          <w:w w:val="99"/>
          <w:sz w:val="18"/>
          <w:szCs w:val="18"/>
        </w:rPr>
        <w:t>5</w:t>
      </w:r>
      <w:r>
        <w:rPr>
          <w:rFonts w:cs="Arial" w:hAnsi="Arial" w:eastAsia="Arial" w:ascii="Arial"/>
          <w:spacing w:val="0"/>
          <w:w w:val="99"/>
          <w:sz w:val="18"/>
          <w:szCs w:val="18"/>
        </w:rPr>
        <w:t>7</w:t>
      </w:r>
      <w:r>
        <w:rPr>
          <w:rFonts w:cs="Arial" w:hAnsi="Arial" w:eastAsia="Arial" w:ascii="Arial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tLeast" w:line="520"/>
        <w:ind w:left="824" w:right="48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K.</w:t>
      </w:r>
      <w:r>
        <w:rPr>
          <w:rFonts w:cs="Times New Roman" w:hAnsi="Times New Roman" w:eastAsia="Times New Roman" w:ascii="Times New Roman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6" w:lineRule="auto" w:line="245"/>
        <w:ind w:left="1491" w:right="48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5"/>
        <w:ind w:left="1491" w:right="483" w:hanging="66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SN: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2"/>
          <w:w w:val="10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5"/>
        <w:ind w:left="1491" w:right="481" w:hanging="66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5"/>
        <w:ind w:left="1491" w:right="480" w:hanging="667"/>
      </w:pP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SA(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&amp;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i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/>
        <w:ind w:left="1491" w:right="47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–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1"/>
        <w:ind w:left="1491" w:right="470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4"/>
          <w:w w:val="102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45"/>
        <w:ind w:left="1491" w:right="481" w:hanging="66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9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it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tm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50"/>
        <w:ind w:left="1491" w:right="487" w:hanging="66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9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7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ti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7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sectPr>
      <w:pgMar w:header="0" w:footer="504" w:top="640" w:bottom="280" w:left="1720" w:right="1340"/>
      <w:headerReference w:type="default" r:id="rId79"/>
      <w:footerReference w:type="default" r:id="rId8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7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5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4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4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4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4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6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6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60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08.384pt;margin-top:755.793pt;width:132.616pt;height:12pt;mso-position-horizontal-relative:page;mso-position-vertical-relative:page;z-index:-395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Universitas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Sumatera</w:t>
                </w:r>
                <w:r>
                  <w:rPr>
                    <w:rFonts w:cs="Times New Roman" w:hAnsi="Times New Roman" w:eastAsia="Times New Roman" w:ascii="Times New Roman"/>
                    <w:b/>
                    <w:spacing w:val="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spacing w:val="0"/>
                    <w:w w:val="100"/>
                    <w:sz w:val="20"/>
                    <w:szCs w:val="20"/>
                  </w:rPr>
                  <w:t>Utara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12.12pt;margin-top:33.8713pt;width:7.99758pt;height:12.378pt;mso-position-horizontal-relative:page;mso-position-vertical-relative:page;z-index:-397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ind w:left="20" w:right="-31"/>
                </w:pPr>
                <w:r>
                  <w:rPr>
                    <w:rFonts w:cs="Times New Roman" w:hAnsi="Times New Roman" w:eastAsia="Times New Roman" w:ascii="Times New Roman"/>
                    <w:spacing w:val="5"/>
                    <w:w w:val="103"/>
                    <w:sz w:val="20"/>
                    <w:szCs w:val="20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11.6pt;margin-top:35.7417pt;width:8.98313pt;height:10.9795pt;mso-position-horizontal-relative:page;mso-position-vertical-relative:page;z-index:-396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11.6pt;margin-top:35.7417pt;width:8.98313pt;height:10.9795pt;mso-position-horizontal-relative:page;mso-position-vertical-relative:page;z-index:-396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6.56pt;margin-top:35.7417pt;width:14.0277pt;height:10.9795pt;mso-position-horizontal-relative:page;mso-position-vertical-relative:page;z-index:-395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6.56pt;margin-top:35.7417pt;width:14.0277pt;height:10.9795pt;mso-position-horizontal-relative:page;mso-position-vertical-relative:page;z-index:-395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6.56pt;margin-top:35.7417pt;width:14.0277pt;height:10.9795pt;mso-position-horizontal-relative:page;mso-position-vertical-relative:page;z-index:-395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6.56pt;margin-top:35.7417pt;width:14.0277pt;height:10.9795pt;mso-position-horizontal-relative:page;mso-position-vertical-relative:page;z-index:-395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"/>
        <w:szCs w:val="1"/>
      </w:rPr>
      <w:jc w:val="left"/>
      <w:spacing w:lineRule="exact" w:line="0"/>
    </w:pPr>
    <w:r>
      <w:pict>
        <v:shape type="#_x0000_t202" style="position:absolute;margin-left:506.56pt;margin-top:35.7417pt;width:14.0277pt;height:10.9795pt;mso-position-horizontal-relative:page;mso-position-vertical-relative:page;z-index:-395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1"/>
        <w:szCs w:val="1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6.56pt;margin-top:35.7417pt;width:14.0277pt;height:10.9795pt;mso-position-horizontal-relative:page;mso-position-vertical-relative:page;z-index:-395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8.24pt;margin-top:33.8713pt;width:12.8768pt;height:12.378pt;mso-position-horizontal-relative:page;mso-position-vertical-relative:page;z-index:-397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6.56pt;margin-top:35.7417pt;width:14.0277pt;height:10.9795pt;mso-position-horizontal-relative:page;mso-position-vertical-relative:page;z-index:-395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6.56pt;margin-top:35.7417pt;width:14.0277pt;height:11.2191pt;mso-position-horizontal-relative:page;mso-position-vertical-relative:page;z-index:-3950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20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6.56pt;margin-top:35.7417pt;width:14.0277pt;height:10.9795pt;mso-position-horizontal-relative:page;mso-position-vertical-relative:page;z-index:-394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1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8.72pt;margin-top:33.8713pt;width:12.0591pt;height:12.378pt;mso-position-horizontal-relative:page;mso-position-vertical-relative:page;z-index:-397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7.08pt;margin-top:33.8713pt;width:12.8038pt;height:12.378pt;mso-position-horizontal-relative:page;mso-position-vertical-relative:page;z-index:-396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ind w:left="20" w:right="-31"/>
                </w:pPr>
                <w:r>
                  <w:rPr>
                    <w:rFonts w:cs="Times New Roman" w:hAnsi="Times New Roman" w:eastAsia="Times New Roman" w:ascii="Times New Roman"/>
                    <w:spacing w:val="-7"/>
                    <w:w w:val="103"/>
                    <w:sz w:val="20"/>
                    <w:szCs w:val="20"/>
                  </w:rPr>
                  <w:t>v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3"/>
                    <w:sz w:val="20"/>
                    <w:szCs w:val="20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3.2pt;margin-top:33.8713pt;width:17.6831pt;height:12.378pt;mso-position-horizontal-relative:page;mso-position-vertical-relative:page;z-index:-396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-7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8.72pt;margin-top:33.8713pt;width:12.0591pt;height:12.378pt;mso-position-horizontal-relative:page;mso-position-vertical-relative:page;z-index:-396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ix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8.72pt;margin-top:33.8713pt;width:12.0591pt;height:12.378pt;mso-position-horizontal-relative:page;mso-position-vertical-relative:page;z-index:-396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-3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11.6pt;margin-top:35.7417pt;width:8.98313pt;height:10.9795pt;mso-position-horizontal-relative:page;mso-position-vertical-relative:page;z-index:-396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18"/>
                    <w:szCs w:val="18"/>
                  </w:rPr>
                  <w:jc w:val="left"/>
                  <w:spacing w:lineRule="exact" w:line="180"/>
                  <w:ind w:left="40"/>
                </w:pPr>
                <w:r>
                  <w:rPr>
                    <w:rFonts w:cs="Arial" w:hAnsi="Arial" w:eastAsia="Arial" w:ascii="Arial"/>
                    <w:w w:val="99"/>
                    <w:sz w:val="18"/>
                    <w:szCs w:val="18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header" Target="header6.xml"/><Relationship Id="rId13" Type="http://schemas.openxmlformats.org/officeDocument/2006/relationships/header" Target="header7.xml"/><Relationship Id="rId14" Type="http://schemas.openxmlformats.org/officeDocument/2006/relationships/header" Target="header8.xml"/><Relationship Id="rId15" Type="http://schemas.openxmlformats.org/officeDocument/2006/relationships/footer" Target="footer2.xml"/><Relationship Id="rId16" Type="http://schemas.openxmlformats.org/officeDocument/2006/relationships/header" Target="header9.xml"/><Relationship Id="rId17" Type="http://schemas.openxmlformats.org/officeDocument/2006/relationships/header" Target="header10.xml"/><Relationship Id="rId18" Type="http://schemas.openxmlformats.org/officeDocument/2006/relationships/footer" Target="footer3.xml"/><Relationship Id="rId19" Type="http://schemas.openxmlformats.org/officeDocument/2006/relationships/header" Target="header11.xml"/><Relationship Id="rId20" Type="http://schemas.openxmlformats.org/officeDocument/2006/relationships/header" Target="header12.xml"/><Relationship Id="rId21" Type="http://schemas.openxmlformats.org/officeDocument/2006/relationships/footer" Target="footer4.xml"/><Relationship Id="rId22" Type="http://schemas.openxmlformats.org/officeDocument/2006/relationships/image" Target="media/image3.png"/><Relationship Id="rId23" Type="http://schemas.openxmlformats.org/officeDocument/2006/relationships/footer" Target="footer5.xml"/><Relationship Id="rId24" Type="http://schemas.openxmlformats.org/officeDocument/2006/relationships/header" Target="header13.xml"/><Relationship Id="rId25" Type="http://schemas.openxmlformats.org/officeDocument/2006/relationships/image" Target="media/image4.jp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header" Target="header14.xml"/><Relationship Id="rId29" Type="http://schemas.openxmlformats.org/officeDocument/2006/relationships/header" Target="header15.xml"/><Relationship Id="rId30" Type="http://schemas.openxmlformats.org/officeDocument/2006/relationships/footer" Target="footer6.xml"/><Relationship Id="rId31" Type="http://schemas.openxmlformats.org/officeDocument/2006/relationships/image" Target="media/image7.png"/><Relationship Id="rId32" Type="http://schemas.openxmlformats.org/officeDocument/2006/relationships/image" Target="media/image8.png"/><Relationship Id="rId33" Type="http://schemas.openxmlformats.org/officeDocument/2006/relationships/header" Target="header16.xml"/><Relationship Id="rId34" Type="http://schemas.openxmlformats.org/officeDocument/2006/relationships/footer" Target="footer7.xml"/><Relationship Id="rId35" Type="http://schemas.openxmlformats.org/officeDocument/2006/relationships/image" Target="media/image9.png"/><Relationship Id="rId36" Type="http://schemas.openxmlformats.org/officeDocument/2006/relationships/footer" Target="footer8.xml"/><Relationship Id="rId37" Type="http://schemas.openxmlformats.org/officeDocument/2006/relationships/header" Target="header17.xml"/><Relationship Id="rId38" Type="http://schemas.openxmlformats.org/officeDocument/2006/relationships/footer" Target="footer9.xml"/><Relationship Id="rId39" Type="http://schemas.openxmlformats.org/officeDocument/2006/relationships/image" Target="media/image10.png"/><Relationship Id="rId40" Type="http://schemas.openxmlformats.org/officeDocument/2006/relationships/header" Target="header18.xml"/><Relationship Id="rId41" Type="http://schemas.openxmlformats.org/officeDocument/2006/relationships/header" Target="header19.xml"/><Relationship Id="rId42" Type="http://schemas.openxmlformats.org/officeDocument/2006/relationships/footer" Target="footer10.xml"/><Relationship Id="rId43" Type="http://schemas.openxmlformats.org/officeDocument/2006/relationships/image" Target="media/image11.png"/><Relationship Id="rId44" Type="http://schemas.openxmlformats.org/officeDocument/2006/relationships/image" Target="media/image12.png"/><Relationship Id="rId45" Type="http://schemas.openxmlformats.org/officeDocument/2006/relationships/image" Target="media/image13.png"/><Relationship Id="rId46" Type="http://schemas.openxmlformats.org/officeDocument/2006/relationships/header" Target="header20.xml"/><Relationship Id="rId47" Type="http://schemas.openxmlformats.org/officeDocument/2006/relationships/footer" Target="footer11.xml"/><Relationship Id="rId48" Type="http://schemas.openxmlformats.org/officeDocument/2006/relationships/header" Target="header21.xml"/><Relationship Id="rId49" Type="http://schemas.openxmlformats.org/officeDocument/2006/relationships/image" Target="media/image14.jpg"/><Relationship Id="rId50" Type="http://schemas.openxmlformats.org/officeDocument/2006/relationships/image" Target="media/image15.jpg"/><Relationship Id="rId51" Type="http://schemas.openxmlformats.org/officeDocument/2006/relationships/image" Target="media/image16.jpg"/><Relationship Id="rId52" Type="http://schemas.openxmlformats.org/officeDocument/2006/relationships/image" Target="media/image17.jpg"/><Relationship Id="rId53" Type="http://schemas.openxmlformats.org/officeDocument/2006/relationships/header" Target="header22.xml"/><Relationship Id="rId54" Type="http://schemas.openxmlformats.org/officeDocument/2006/relationships/image" Target="media/image18.jpg"/><Relationship Id="rId55" Type="http://schemas.openxmlformats.org/officeDocument/2006/relationships/image" Target="media/image19.jpg"/><Relationship Id="rId56" Type="http://schemas.openxmlformats.org/officeDocument/2006/relationships/image" Target="media/image20.jpg"/><Relationship Id="rId57" Type="http://schemas.openxmlformats.org/officeDocument/2006/relationships/image" Target="media/image21.jpg"/><Relationship Id="rId58" Type="http://schemas.openxmlformats.org/officeDocument/2006/relationships/image" Target="media/image22.jpg"/><Relationship Id="rId59" Type="http://schemas.openxmlformats.org/officeDocument/2006/relationships/image" Target="media/image23.jpg"/><Relationship Id="rId60" Type="http://schemas.openxmlformats.org/officeDocument/2006/relationships/image" Target="media/image24.jpg"/><Relationship Id="rId61" Type="http://schemas.openxmlformats.org/officeDocument/2006/relationships/image" Target="media/image25.jpg"/><Relationship Id="rId62" Type="http://schemas.openxmlformats.org/officeDocument/2006/relationships/image" Target="media/image26.jpg"/><Relationship Id="rId63" Type="http://schemas.openxmlformats.org/officeDocument/2006/relationships/image" Target="media/image27.jpg"/><Relationship Id="rId64" Type="http://schemas.openxmlformats.org/officeDocument/2006/relationships/image" Target="media/image28.jpg"/><Relationship Id="rId65" Type="http://schemas.openxmlformats.org/officeDocument/2006/relationships/image" Target="media/image29.jpg"/><Relationship Id="rId66" Type="http://schemas.openxmlformats.org/officeDocument/2006/relationships/image" Target="media/image30.jpg"/><Relationship Id="rId67" Type="http://schemas.openxmlformats.org/officeDocument/2006/relationships/image" Target="media/image31.jpg"/><Relationship Id="rId68" Type="http://schemas.openxmlformats.org/officeDocument/2006/relationships/image" Target="media/image32.jpg"/><Relationship Id="rId69" Type="http://schemas.openxmlformats.org/officeDocument/2006/relationships/image" Target="media/image33.jpg"/><Relationship Id="rId70" Type="http://schemas.openxmlformats.org/officeDocument/2006/relationships/header" Target="header23.xml"/><Relationship Id="rId71" Type="http://schemas.openxmlformats.org/officeDocument/2006/relationships/image" Target="media/image34.jpg"/><Relationship Id="rId72" Type="http://schemas.openxmlformats.org/officeDocument/2006/relationships/image" Target="media/image35.jpg"/><Relationship Id="rId73" Type="http://schemas.openxmlformats.org/officeDocument/2006/relationships/header" Target="header24.xml"/><Relationship Id="rId74" Type="http://schemas.openxmlformats.org/officeDocument/2006/relationships/footer" Target="footer12.xml"/><Relationship Id="rId75" Type="http://schemas.openxmlformats.org/officeDocument/2006/relationships/header" Target="header25.xml"/><Relationship Id="rId76" Type="http://schemas.openxmlformats.org/officeDocument/2006/relationships/footer" Target="footer13.xml"/><Relationship Id="rId77" Type="http://schemas.openxmlformats.org/officeDocument/2006/relationships/header" Target="header26.xml"/><Relationship Id="rId78" Type="http://schemas.openxmlformats.org/officeDocument/2006/relationships/footer" Target="footer14.xml"/><Relationship Id="rId79" Type="http://schemas.openxmlformats.org/officeDocument/2006/relationships/header" Target="header27.xml"/><Relationship Id="rId80" Type="http://schemas.openxmlformats.org/officeDocument/2006/relationships/footer" Target="footer15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